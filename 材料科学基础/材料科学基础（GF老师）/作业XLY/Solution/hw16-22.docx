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sz w:val="36"/>
        </w:rPr>
      </w:pPr>
      <w:r>
        <w:rPr>
          <w:rFonts w:hint="default" w:ascii="Times New Roman" w:hAnsi="Times New Roman" w:cs="Times New Roman"/>
          <w:b/>
          <w:sz w:val="36"/>
        </w:rPr>
        <w:t>Fundamentals of Materials Science H</w:t>
      </w:r>
      <w:r>
        <w:rPr>
          <w:rFonts w:hint="default" w:ascii="Times New Roman" w:hAnsi="Times New Roman" w:cs="Times New Roman"/>
          <w:b/>
          <w:sz w:val="36"/>
          <w:szCs w:val="36"/>
        </w:rPr>
        <w:t>ome</w:t>
      </w:r>
      <w:r>
        <w:rPr>
          <w:rFonts w:hint="default" w:ascii="Times New Roman" w:hAnsi="Times New Roman" w:cs="Times New Roman"/>
          <w:b/>
          <w:sz w:val="36"/>
        </w:rPr>
        <w:t xml:space="preserve">work </w:t>
      </w:r>
      <w:r>
        <w:rPr>
          <w:rFonts w:hint="eastAsia" w:cs="Times New Roman"/>
          <w:b/>
          <w:sz w:val="36"/>
          <w:lang w:val="en-US" w:eastAsia="zh-CN"/>
        </w:rPr>
        <w:t>16</w:t>
      </w:r>
    </w:p>
    <w:p>
      <w:pPr>
        <w:jc w:val="center"/>
        <w:rPr>
          <w:rFonts w:hint="default" w:ascii="Times New Roman" w:hAnsi="Times New Roman" w:cs="Times New Roman"/>
          <w:b/>
          <w:sz w:val="28"/>
          <w:u w:val="single"/>
          <w:lang w:val="en-US" w:eastAsia="zh-CN"/>
        </w:rPr>
      </w:pPr>
      <w:r>
        <w:rPr>
          <w:rFonts w:hint="default" w:ascii="Times New Roman" w:hAnsi="Times New Roman" w:cs="Times New Roman"/>
          <w:b/>
          <w:sz w:val="28"/>
        </w:rPr>
        <w:t xml:space="preserve">Name: </w:t>
      </w:r>
      <w:r>
        <w:rPr>
          <w:rFonts w:hint="default" w:ascii="Times New Roman" w:hAnsi="Times New Roman" w:cs="Times New Roman"/>
          <w:b/>
          <w:sz w:val="28"/>
          <w:u w:val="single"/>
          <w:lang w:val="en-US" w:eastAsia="zh-CN"/>
        </w:rPr>
        <w:t>Xiao，Liyang</w:t>
      </w:r>
      <w:r>
        <w:rPr>
          <w:rFonts w:hint="default" w:ascii="Times New Roman" w:hAnsi="Times New Roman" w:cs="Times New Roman"/>
          <w:b/>
          <w:sz w:val="28"/>
        </w:rPr>
        <w:t xml:space="preserve">    Date: </w:t>
      </w:r>
      <w:r>
        <w:rPr>
          <w:rFonts w:hint="default" w:ascii="Times New Roman" w:hAnsi="Times New Roman" w:cs="Times New Roman"/>
          <w:b/>
          <w:sz w:val="28"/>
          <w:u w:val="single"/>
        </w:rPr>
        <w:t>0</w:t>
      </w:r>
      <w:r>
        <w:rPr>
          <w:rFonts w:hint="eastAsia" w:cs="Times New Roman"/>
          <w:b/>
          <w:sz w:val="28"/>
          <w:u w:val="single"/>
          <w:lang w:val="en-US" w:eastAsia="zh-CN"/>
        </w:rPr>
        <w:t>4</w:t>
      </w:r>
      <w:r>
        <w:rPr>
          <w:rFonts w:hint="default" w:ascii="Times New Roman" w:hAnsi="Times New Roman" w:cs="Times New Roman"/>
          <w:b/>
          <w:sz w:val="28"/>
          <w:u w:val="single"/>
        </w:rPr>
        <w:t>/</w:t>
      </w:r>
      <w:r>
        <w:rPr>
          <w:rFonts w:hint="eastAsia" w:cs="Times New Roman"/>
          <w:b/>
          <w:sz w:val="28"/>
          <w:u w:val="single"/>
          <w:lang w:val="en-US" w:eastAsia="zh-CN"/>
        </w:rPr>
        <w:t>16</w:t>
      </w:r>
      <w:r>
        <w:rPr>
          <w:rFonts w:hint="default" w:ascii="Times New Roman" w:hAnsi="Times New Roman" w:cs="Times New Roman"/>
          <w:b/>
          <w:sz w:val="28"/>
          <w:u w:val="single"/>
        </w:rPr>
        <w:t>/201</w:t>
      </w:r>
      <w:r>
        <w:rPr>
          <w:rFonts w:hint="default" w:ascii="Times New Roman" w:hAnsi="Times New Roman" w:cs="Times New Roman"/>
          <w:b/>
          <w:sz w:val="28"/>
          <w:u w:val="single"/>
          <w:lang w:val="en-US" w:eastAsia="zh-CN"/>
        </w:rPr>
        <w:t>7</w:t>
      </w:r>
      <w:r>
        <w:rPr>
          <w:rFonts w:hint="default" w:ascii="Times New Roman" w:hAnsi="Times New Roman" w:cs="Times New Roman"/>
          <w:b/>
          <w:sz w:val="28"/>
        </w:rPr>
        <w:t xml:space="preserve">   Student #: </w:t>
      </w:r>
      <w:r>
        <w:rPr>
          <w:rFonts w:hint="default" w:ascii="Times New Roman" w:hAnsi="Times New Roman" w:cs="Times New Roman"/>
          <w:b/>
          <w:sz w:val="28"/>
          <w:u w:val="single"/>
          <w:lang w:val="en-US" w:eastAsia="zh-CN"/>
        </w:rPr>
        <w:t>15090215</w:t>
      </w:r>
    </w:p>
    <w:p>
      <w:pPr>
        <w:ind w:left="284" w:hanging="284" w:hangingChars="118"/>
        <w:jc w:val="left"/>
        <w:rPr>
          <w:rFonts w:hint="default" w:ascii="Times New Roman" w:hAnsi="Times New Roman" w:cs="Times New Roman"/>
          <w:b/>
          <w:color w:val="C00000"/>
          <w:sz w:val="24"/>
          <w:u w:val="single"/>
        </w:rPr>
      </w:pPr>
    </w:p>
    <w:p>
      <w:pPr>
        <w:ind w:left="284" w:hanging="284" w:hangingChars="118"/>
        <w:jc w:val="left"/>
        <w:rPr>
          <w:rFonts w:hint="default" w:ascii="Times New Roman" w:hAnsi="Times New Roman" w:cs="Times New Roman"/>
          <w:b/>
          <w:color w:val="C00000"/>
          <w:sz w:val="24"/>
          <w:u w:val="single"/>
        </w:rPr>
      </w:pPr>
      <w:r>
        <w:rPr>
          <w:rFonts w:hint="default" w:ascii="Times New Roman" w:hAnsi="Times New Roman" w:cs="Times New Roman"/>
          <w:b/>
          <w:color w:val="C00000"/>
          <w:sz w:val="24"/>
          <w:u w:val="single"/>
        </w:rPr>
        <w:t>Homework Problems:</w:t>
      </w:r>
    </w:p>
    <w:p>
      <w:pPr>
        <w:tabs>
          <w:tab w:val="left" w:pos="426"/>
        </w:tabs>
        <w:rPr>
          <w:rFonts w:hint="default" w:ascii="Times New Roman" w:hAnsi="Times New Roman" w:cs="Times New Roman"/>
          <w:sz w:val="24"/>
        </w:rPr>
      </w:pPr>
    </w:p>
    <w:p>
      <w:pPr>
        <w:jc w:val="left"/>
        <w:rPr>
          <w:rFonts w:ascii="Times New Roman" w:hAnsi="Times New Roman" w:cs="Times New Roman"/>
          <w:b/>
          <w:bCs/>
          <w:sz w:val="24"/>
        </w:rPr>
      </w:pPr>
      <w:r>
        <w:rPr>
          <w:rFonts w:ascii="Times New Roman" w:hAnsi="Times New Roman" w:cs="Times New Roman"/>
          <w:b/>
          <w:bCs/>
          <w:sz w:val="24"/>
        </w:rPr>
        <w:t xml:space="preserve">Cartridge brass has the approximate composition of 70 wt % Cu and 30 wt % Zn. As discussed in class, the recrystallization temperature for most of the metals are in between 1/3 and 1/2 of the melting temperature of the metals. Please plot, using a software you are mostly familiar with, the estimated temperature </w:t>
      </w:r>
      <w:r>
        <w:rPr>
          <w:rFonts w:ascii="Times New Roman" w:hAnsi="Times New Roman" w:cs="Times New Roman"/>
          <w:b/>
          <w:bCs/>
          <w:sz w:val="24"/>
          <w:u w:val="single"/>
        </w:rPr>
        <w:t>range</w:t>
      </w:r>
      <w:r>
        <w:rPr>
          <w:rFonts w:ascii="Times New Roman" w:hAnsi="Times New Roman" w:cs="Times New Roman"/>
          <w:b/>
          <w:bCs/>
          <w:sz w:val="24"/>
        </w:rPr>
        <w:t xml:space="preserve"> for recrystallization of Cu</w:t>
      </w:r>
      <w:r>
        <w:rPr>
          <w:rFonts w:ascii="Times New Roman" w:hAnsi="Times New Roman" w:eastAsia="微软雅黑" w:cs="Times New Roman"/>
          <w:b/>
          <w:bCs/>
          <w:sz w:val="24"/>
        </w:rPr>
        <w:t>−</w:t>
      </w:r>
      <w:r>
        <w:rPr>
          <w:rFonts w:ascii="Times New Roman" w:hAnsi="Times New Roman" w:cs="Times New Roman"/>
          <w:b/>
          <w:bCs/>
          <w:sz w:val="24"/>
        </w:rPr>
        <w:t xml:space="preserve">Zn alloys as a function of composition over the entire range from pure Cu to pure Zn. The Cu-Zn phase diagram is enclosed for you. </w:t>
      </w:r>
    </w:p>
    <w:p>
      <w:pPr>
        <w:jc w:val="left"/>
        <w:rPr>
          <w:rFonts w:ascii="Times New Roman" w:hAnsi="Times New Roman" w:cs="Times New Roman"/>
        </w:rPr>
      </w:pPr>
    </w:p>
    <w:p>
      <w:pPr>
        <w:jc w:val="center"/>
      </w:pPr>
      <w:r>
        <w:drawing>
          <wp:inline distT="0" distB="0" distL="0" distR="0">
            <wp:extent cx="4380230" cy="5685155"/>
            <wp:effectExtent l="0" t="0" r="127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430016" cy="5749528"/>
                    </a:xfrm>
                    <a:prstGeom prst="rect">
                      <a:avLst/>
                    </a:prstGeom>
                  </pic:spPr>
                </pic:pic>
              </a:graphicData>
            </a:graphic>
          </wp:inline>
        </w:drawing>
      </w:r>
    </w:p>
    <w:p>
      <w:pPr>
        <w:jc w:val="both"/>
      </w:pPr>
    </w:p>
    <w:p>
      <w:pPr>
        <w:jc w:val="center"/>
        <w:rPr>
          <w:rFonts w:ascii="Times New Roman" w:hAnsi="Times New Roman" w:cs="Times New Roman"/>
          <w:b/>
          <w:sz w:val="22"/>
        </w:rPr>
      </w:pPr>
      <w:r>
        <w:rPr>
          <w:rFonts w:ascii="Times New Roman" w:hAnsi="Times New Roman" w:cs="Times New Roman"/>
          <w:b/>
          <w:sz w:val="22"/>
        </w:rPr>
        <w:t>Figure 1 Cu-Zn Phase Diagram</w:t>
      </w:r>
    </w:p>
    <w:p>
      <w:pPr>
        <w:jc w:val="center"/>
        <w:rPr>
          <w:rFonts w:ascii="Times New Roman" w:hAnsi="Times New Roman" w:cs="Times New Roman"/>
          <w:b/>
          <w:sz w:val="22"/>
        </w:rPr>
      </w:pPr>
    </w:p>
    <w:p>
      <w:pPr>
        <w:jc w:val="center"/>
        <w:rPr>
          <w:rFonts w:ascii="Times New Roman" w:hAnsi="Times New Roman" w:cs="Times New Roman"/>
          <w:b/>
          <w:sz w:val="22"/>
        </w:rPr>
      </w:pPr>
    </w:p>
    <w:p>
      <w:pPr>
        <w:jc w:val="center"/>
        <w:rPr>
          <w:rFonts w:hint="default" w:ascii="Times New Roman" w:hAnsi="Times New Roman" w:cs="Times New Roman"/>
          <w:b/>
          <w:sz w:val="22"/>
        </w:rPr>
      </w:pPr>
    </w:p>
    <w:p>
      <w:pPr>
        <w:rPr>
          <w:rFonts w:hint="default" w:ascii="Times New Roman" w:hAnsi="Times New Roman" w:cs="Times New Roman"/>
          <w:b/>
          <w:kern w:val="0"/>
          <w:sz w:val="24"/>
        </w:rPr>
      </w:pPr>
      <w:r>
        <w:rPr>
          <w:rFonts w:hint="default" w:ascii="Times New Roman" w:hAnsi="Times New Roman" w:cs="Times New Roman"/>
          <w:b/>
          <w:kern w:val="0"/>
          <w:sz w:val="24"/>
        </w:rPr>
        <w:t>Solution:</w:t>
      </w:r>
    </w:p>
    <w:p>
      <w:pPr>
        <w:rPr>
          <w:rFonts w:hint="default" w:ascii="Times New Roman" w:hAnsi="Times New Roman" w:cs="Times New Roman"/>
          <w:b/>
          <w:kern w:val="0"/>
          <w:sz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shd w:val="clear" w:color="auto" w:fill="auto"/>
            <w:textDirection w:val="lrTb"/>
            <w:vAlign w:val="center"/>
          </w:tcPr>
          <w:p>
            <w:pPr>
              <w:widowControl/>
              <w:jc w:val="center"/>
              <w:rPr>
                <w:rFonts w:hint="default" w:ascii="Times New Roman" w:hAnsi="Times New Roman" w:cs="Times New Roman"/>
                <w:b/>
                <w:bCs/>
                <w:kern w:val="0"/>
                <w:sz w:val="32"/>
                <w:szCs w:val="32"/>
                <w:vertAlign w:val="baseline"/>
              </w:rPr>
            </w:pPr>
            <w:r>
              <w:rPr>
                <w:rFonts w:hint="default" w:ascii="Times New Roman" w:hAnsi="Times New Roman" w:eastAsia="宋体" w:cs="Times New Roman"/>
                <w:b/>
                <w:bCs/>
                <w:color w:val="000000"/>
                <w:kern w:val="0"/>
                <w:sz w:val="28"/>
                <w:szCs w:val="32"/>
              </w:rPr>
              <w:t>Cu(%)</w:t>
            </w:r>
          </w:p>
        </w:tc>
        <w:tc>
          <w:tcPr>
            <w:tcW w:w="2130" w:type="dxa"/>
            <w:shd w:val="clear" w:color="auto" w:fill="auto"/>
            <w:textDirection w:val="lrTb"/>
            <w:vAlign w:val="center"/>
          </w:tcPr>
          <w:p>
            <w:pPr>
              <w:widowControl/>
              <w:jc w:val="center"/>
              <w:rPr>
                <w:rFonts w:hint="default" w:ascii="Times New Roman" w:hAnsi="Times New Roman" w:cs="Times New Roman"/>
                <w:b/>
                <w:bCs/>
                <w:kern w:val="0"/>
                <w:sz w:val="32"/>
                <w:szCs w:val="32"/>
                <w:vertAlign w:val="baseline"/>
              </w:rPr>
            </w:pPr>
            <w:r>
              <w:rPr>
                <w:rFonts w:hint="default" w:ascii="Times New Roman" w:hAnsi="Times New Roman" w:eastAsia="宋体" w:cs="Times New Roman"/>
                <w:b/>
                <w:bCs/>
                <w:color w:val="000000"/>
                <w:kern w:val="0"/>
                <w:sz w:val="28"/>
                <w:szCs w:val="32"/>
              </w:rPr>
              <w:t>T(℃)</w:t>
            </w:r>
          </w:p>
        </w:tc>
        <w:tc>
          <w:tcPr>
            <w:tcW w:w="2131" w:type="dxa"/>
            <w:shd w:val="clear" w:color="auto" w:fill="auto"/>
            <w:textDirection w:val="lrTb"/>
            <w:vAlign w:val="center"/>
          </w:tcPr>
          <w:p>
            <w:pPr>
              <w:widowControl/>
              <w:jc w:val="center"/>
              <w:rPr>
                <w:rFonts w:hint="default" w:ascii="Times New Roman" w:hAnsi="Times New Roman" w:cs="Times New Roman"/>
                <w:b/>
                <w:bCs/>
                <w:kern w:val="0"/>
                <w:sz w:val="32"/>
                <w:szCs w:val="32"/>
                <w:vertAlign w:val="baseline"/>
              </w:rPr>
            </w:pPr>
            <w:r>
              <w:rPr>
                <w:rFonts w:hint="default" w:ascii="Times New Roman" w:hAnsi="Times New Roman" w:eastAsia="宋体" w:cs="Times New Roman"/>
                <w:b/>
                <w:bCs/>
                <w:color w:val="000000"/>
                <w:kern w:val="0"/>
                <w:sz w:val="28"/>
                <w:szCs w:val="32"/>
              </w:rPr>
              <w:t>1/2T(℃)</w:t>
            </w:r>
          </w:p>
        </w:tc>
        <w:tc>
          <w:tcPr>
            <w:tcW w:w="2131" w:type="dxa"/>
            <w:shd w:val="clear" w:color="auto" w:fill="auto"/>
            <w:textDirection w:val="lrTb"/>
            <w:vAlign w:val="center"/>
          </w:tcPr>
          <w:p>
            <w:pPr>
              <w:widowControl/>
              <w:jc w:val="center"/>
              <w:rPr>
                <w:rFonts w:hint="default" w:ascii="Times New Roman" w:hAnsi="Times New Roman" w:cs="Times New Roman"/>
                <w:b/>
                <w:bCs/>
                <w:kern w:val="0"/>
                <w:sz w:val="32"/>
                <w:szCs w:val="32"/>
                <w:vertAlign w:val="baseline"/>
              </w:rPr>
            </w:pPr>
            <w:r>
              <w:rPr>
                <w:rFonts w:hint="default" w:ascii="Times New Roman" w:hAnsi="Times New Roman" w:eastAsia="宋体" w:cs="Times New Roman"/>
                <w:b/>
                <w:bCs/>
                <w:color w:val="000000"/>
                <w:kern w:val="0"/>
                <w:sz w:val="28"/>
                <w:szCs w:val="32"/>
              </w:rPr>
              <w:t>1/3T(℃)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shd w:val="clear" w:color="auto" w:fill="auto"/>
            <w:textDirection w:val="lrTb"/>
            <w:vAlign w:val="center"/>
          </w:tcPr>
          <w:p>
            <w:pPr>
              <w:widowControl/>
              <w:jc w:val="center"/>
              <w:rPr>
                <w:rFonts w:hint="default" w:ascii="Times New Roman" w:hAnsi="Times New Roman" w:cs="Times New Roman"/>
                <w:b/>
                <w:kern w:val="0"/>
                <w:sz w:val="32"/>
                <w:szCs w:val="32"/>
                <w:vertAlign w:val="baseline"/>
              </w:rPr>
            </w:pPr>
            <w:r>
              <w:rPr>
                <w:rFonts w:hint="default" w:ascii="Times New Roman" w:hAnsi="Times New Roman" w:eastAsia="宋体" w:cs="Times New Roman"/>
                <w:color w:val="000000"/>
                <w:kern w:val="0"/>
                <w:sz w:val="28"/>
                <w:szCs w:val="32"/>
              </w:rPr>
              <w:t>0</w:t>
            </w:r>
          </w:p>
        </w:tc>
        <w:tc>
          <w:tcPr>
            <w:tcW w:w="2130" w:type="dxa"/>
            <w:shd w:val="clear" w:color="auto" w:fill="auto"/>
            <w:textDirection w:val="lrTb"/>
            <w:vAlign w:val="center"/>
          </w:tcPr>
          <w:p>
            <w:pPr>
              <w:widowControl/>
              <w:jc w:val="center"/>
              <w:rPr>
                <w:rFonts w:hint="default" w:ascii="Times New Roman" w:hAnsi="Times New Roman" w:cs="Times New Roman"/>
                <w:b/>
                <w:kern w:val="0"/>
                <w:sz w:val="32"/>
                <w:szCs w:val="32"/>
                <w:vertAlign w:val="baseline"/>
              </w:rPr>
            </w:pPr>
            <w:r>
              <w:rPr>
                <w:rFonts w:hint="default" w:ascii="Times New Roman" w:hAnsi="Times New Roman" w:eastAsia="宋体" w:cs="Times New Roman"/>
                <w:color w:val="000000"/>
                <w:kern w:val="0"/>
                <w:sz w:val="28"/>
                <w:szCs w:val="32"/>
              </w:rPr>
              <w:t>1084.87</w:t>
            </w:r>
          </w:p>
        </w:tc>
        <w:tc>
          <w:tcPr>
            <w:tcW w:w="2131" w:type="dxa"/>
            <w:shd w:val="clear" w:color="auto" w:fill="auto"/>
            <w:textDirection w:val="lrTb"/>
            <w:vAlign w:val="center"/>
          </w:tcPr>
          <w:p>
            <w:pPr>
              <w:widowControl/>
              <w:jc w:val="center"/>
              <w:rPr>
                <w:rFonts w:hint="default" w:ascii="Times New Roman" w:hAnsi="Times New Roman" w:cs="Times New Roman"/>
                <w:b/>
                <w:kern w:val="0"/>
                <w:sz w:val="32"/>
                <w:szCs w:val="32"/>
                <w:vertAlign w:val="baseline"/>
              </w:rPr>
            </w:pPr>
            <w:r>
              <w:rPr>
                <w:rFonts w:hint="default" w:ascii="Times New Roman" w:hAnsi="Times New Roman" w:eastAsia="宋体" w:cs="Times New Roman"/>
                <w:color w:val="000000"/>
                <w:kern w:val="0"/>
                <w:sz w:val="28"/>
                <w:szCs w:val="32"/>
              </w:rPr>
              <w:t>542.4</w:t>
            </w:r>
          </w:p>
        </w:tc>
        <w:tc>
          <w:tcPr>
            <w:tcW w:w="2131" w:type="dxa"/>
            <w:shd w:val="clear" w:color="auto" w:fill="auto"/>
            <w:textDirection w:val="lrTb"/>
            <w:vAlign w:val="center"/>
          </w:tcPr>
          <w:p>
            <w:pPr>
              <w:widowControl/>
              <w:jc w:val="center"/>
              <w:rPr>
                <w:rFonts w:hint="default" w:ascii="Times New Roman" w:hAnsi="Times New Roman" w:cs="Times New Roman"/>
                <w:b/>
                <w:kern w:val="0"/>
                <w:sz w:val="32"/>
                <w:szCs w:val="32"/>
                <w:vertAlign w:val="baseline"/>
              </w:rPr>
            </w:pPr>
            <w:r>
              <w:rPr>
                <w:rFonts w:hint="default" w:ascii="Times New Roman" w:hAnsi="Times New Roman" w:eastAsia="宋体" w:cs="Times New Roman"/>
                <w:color w:val="000000"/>
                <w:kern w:val="0"/>
                <w:sz w:val="28"/>
                <w:szCs w:val="32"/>
              </w:rPr>
              <w:t>361.6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shd w:val="clear" w:color="auto" w:fill="auto"/>
            <w:textDirection w:val="lrTb"/>
            <w:vAlign w:val="center"/>
          </w:tcPr>
          <w:p>
            <w:pPr>
              <w:widowControl/>
              <w:jc w:val="center"/>
              <w:rPr>
                <w:rFonts w:hint="default" w:ascii="Times New Roman" w:hAnsi="Times New Roman" w:cs="Times New Roman"/>
                <w:b/>
                <w:kern w:val="0"/>
                <w:sz w:val="32"/>
                <w:szCs w:val="32"/>
                <w:vertAlign w:val="baseline"/>
              </w:rPr>
            </w:pPr>
            <w:r>
              <w:rPr>
                <w:rFonts w:hint="default" w:ascii="Times New Roman" w:hAnsi="Times New Roman" w:eastAsia="宋体" w:cs="Times New Roman"/>
                <w:color w:val="000000"/>
                <w:kern w:val="0"/>
                <w:sz w:val="28"/>
                <w:szCs w:val="32"/>
              </w:rPr>
              <w:t>36.8</w:t>
            </w:r>
          </w:p>
        </w:tc>
        <w:tc>
          <w:tcPr>
            <w:tcW w:w="2130" w:type="dxa"/>
            <w:shd w:val="clear" w:color="auto" w:fill="auto"/>
            <w:textDirection w:val="lrTb"/>
            <w:vAlign w:val="center"/>
          </w:tcPr>
          <w:p>
            <w:pPr>
              <w:widowControl/>
              <w:jc w:val="center"/>
              <w:rPr>
                <w:rFonts w:hint="default" w:ascii="Times New Roman" w:hAnsi="Times New Roman" w:cs="Times New Roman"/>
                <w:b/>
                <w:kern w:val="0"/>
                <w:sz w:val="32"/>
                <w:szCs w:val="32"/>
                <w:vertAlign w:val="baseline"/>
              </w:rPr>
            </w:pPr>
            <w:r>
              <w:rPr>
                <w:rFonts w:hint="default" w:ascii="Times New Roman" w:hAnsi="Times New Roman" w:eastAsia="宋体" w:cs="Times New Roman"/>
                <w:color w:val="000000"/>
                <w:kern w:val="0"/>
                <w:sz w:val="28"/>
                <w:szCs w:val="32"/>
              </w:rPr>
              <w:t>903</w:t>
            </w:r>
          </w:p>
        </w:tc>
        <w:tc>
          <w:tcPr>
            <w:tcW w:w="2131" w:type="dxa"/>
            <w:shd w:val="clear" w:color="auto" w:fill="auto"/>
            <w:textDirection w:val="lrTb"/>
            <w:vAlign w:val="center"/>
          </w:tcPr>
          <w:p>
            <w:pPr>
              <w:widowControl/>
              <w:jc w:val="center"/>
              <w:rPr>
                <w:rFonts w:hint="default" w:ascii="Times New Roman" w:hAnsi="Times New Roman" w:cs="Times New Roman"/>
                <w:b/>
                <w:kern w:val="0"/>
                <w:sz w:val="32"/>
                <w:szCs w:val="32"/>
                <w:vertAlign w:val="baseline"/>
              </w:rPr>
            </w:pPr>
            <w:r>
              <w:rPr>
                <w:rFonts w:hint="default" w:ascii="Times New Roman" w:hAnsi="Times New Roman" w:eastAsia="宋体" w:cs="Times New Roman"/>
                <w:color w:val="000000"/>
                <w:kern w:val="0"/>
                <w:sz w:val="28"/>
                <w:szCs w:val="32"/>
              </w:rPr>
              <w:t>451.5</w:t>
            </w:r>
          </w:p>
        </w:tc>
        <w:tc>
          <w:tcPr>
            <w:tcW w:w="2131" w:type="dxa"/>
            <w:shd w:val="clear" w:color="auto" w:fill="auto"/>
            <w:textDirection w:val="lrTb"/>
            <w:vAlign w:val="center"/>
          </w:tcPr>
          <w:p>
            <w:pPr>
              <w:widowControl/>
              <w:jc w:val="center"/>
              <w:rPr>
                <w:rFonts w:hint="default" w:ascii="Times New Roman" w:hAnsi="Times New Roman" w:cs="Times New Roman"/>
                <w:b/>
                <w:kern w:val="0"/>
                <w:sz w:val="32"/>
                <w:szCs w:val="32"/>
                <w:vertAlign w:val="baseline"/>
              </w:rPr>
            </w:pPr>
            <w:r>
              <w:rPr>
                <w:rFonts w:hint="default" w:ascii="Times New Roman" w:hAnsi="Times New Roman" w:eastAsia="宋体" w:cs="Times New Roman"/>
                <w:color w:val="000000"/>
                <w:kern w:val="0"/>
                <w:sz w:val="28"/>
                <w:szCs w:val="32"/>
              </w:rPr>
              <w:t>301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shd w:val="clear" w:color="auto" w:fill="auto"/>
            <w:textDirection w:val="lrTb"/>
            <w:vAlign w:val="center"/>
          </w:tcPr>
          <w:p>
            <w:pPr>
              <w:widowControl/>
              <w:jc w:val="center"/>
              <w:rPr>
                <w:rFonts w:hint="default" w:ascii="Times New Roman" w:hAnsi="Times New Roman" w:cs="Times New Roman"/>
                <w:b/>
                <w:kern w:val="0"/>
                <w:sz w:val="32"/>
                <w:szCs w:val="32"/>
                <w:vertAlign w:val="baseline"/>
              </w:rPr>
            </w:pPr>
            <w:r>
              <w:rPr>
                <w:rFonts w:hint="default" w:ascii="Times New Roman" w:hAnsi="Times New Roman" w:eastAsia="宋体" w:cs="Times New Roman"/>
                <w:color w:val="000000"/>
                <w:kern w:val="0"/>
                <w:sz w:val="28"/>
                <w:szCs w:val="32"/>
              </w:rPr>
              <w:t>59.8</w:t>
            </w:r>
          </w:p>
        </w:tc>
        <w:tc>
          <w:tcPr>
            <w:tcW w:w="2130" w:type="dxa"/>
            <w:shd w:val="clear" w:color="auto" w:fill="auto"/>
            <w:textDirection w:val="lrTb"/>
            <w:vAlign w:val="center"/>
          </w:tcPr>
          <w:p>
            <w:pPr>
              <w:widowControl/>
              <w:jc w:val="center"/>
              <w:rPr>
                <w:rFonts w:hint="default" w:ascii="Times New Roman" w:hAnsi="Times New Roman" w:cs="Times New Roman"/>
                <w:b/>
                <w:kern w:val="0"/>
                <w:sz w:val="32"/>
                <w:szCs w:val="32"/>
                <w:vertAlign w:val="baseline"/>
              </w:rPr>
            </w:pPr>
            <w:r>
              <w:rPr>
                <w:rFonts w:hint="default" w:ascii="Times New Roman" w:hAnsi="Times New Roman" w:eastAsia="宋体" w:cs="Times New Roman"/>
                <w:color w:val="000000"/>
                <w:kern w:val="0"/>
                <w:sz w:val="28"/>
                <w:szCs w:val="32"/>
              </w:rPr>
              <w:t>835</w:t>
            </w:r>
          </w:p>
        </w:tc>
        <w:tc>
          <w:tcPr>
            <w:tcW w:w="2131" w:type="dxa"/>
            <w:shd w:val="clear" w:color="auto" w:fill="auto"/>
            <w:textDirection w:val="lrTb"/>
            <w:vAlign w:val="center"/>
          </w:tcPr>
          <w:p>
            <w:pPr>
              <w:widowControl/>
              <w:jc w:val="center"/>
              <w:rPr>
                <w:rFonts w:hint="default" w:ascii="Times New Roman" w:hAnsi="Times New Roman" w:cs="Times New Roman"/>
                <w:b/>
                <w:kern w:val="0"/>
                <w:sz w:val="32"/>
                <w:szCs w:val="32"/>
                <w:vertAlign w:val="baseline"/>
              </w:rPr>
            </w:pPr>
            <w:r>
              <w:rPr>
                <w:rFonts w:hint="default" w:ascii="Times New Roman" w:hAnsi="Times New Roman" w:eastAsia="宋体" w:cs="Times New Roman"/>
                <w:color w:val="000000"/>
                <w:kern w:val="0"/>
                <w:sz w:val="28"/>
                <w:szCs w:val="32"/>
              </w:rPr>
              <w:t>417.5</w:t>
            </w:r>
          </w:p>
        </w:tc>
        <w:tc>
          <w:tcPr>
            <w:tcW w:w="2131" w:type="dxa"/>
            <w:shd w:val="clear" w:color="auto" w:fill="auto"/>
            <w:textDirection w:val="lrTb"/>
            <w:vAlign w:val="center"/>
          </w:tcPr>
          <w:p>
            <w:pPr>
              <w:widowControl/>
              <w:jc w:val="center"/>
              <w:rPr>
                <w:rFonts w:hint="default" w:ascii="Times New Roman" w:hAnsi="Times New Roman" w:cs="Times New Roman"/>
                <w:b/>
                <w:kern w:val="0"/>
                <w:sz w:val="32"/>
                <w:szCs w:val="32"/>
                <w:vertAlign w:val="baseline"/>
              </w:rPr>
            </w:pPr>
            <w:r>
              <w:rPr>
                <w:rFonts w:hint="default" w:ascii="Times New Roman" w:hAnsi="Times New Roman" w:eastAsia="宋体" w:cs="Times New Roman"/>
                <w:color w:val="000000"/>
                <w:kern w:val="0"/>
                <w:sz w:val="28"/>
                <w:szCs w:val="32"/>
              </w:rPr>
              <w:t>278.3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shd w:val="clear" w:color="auto" w:fill="auto"/>
            <w:textDirection w:val="lrTb"/>
            <w:vAlign w:val="center"/>
          </w:tcPr>
          <w:p>
            <w:pPr>
              <w:widowControl/>
              <w:jc w:val="center"/>
              <w:rPr>
                <w:rFonts w:hint="default" w:ascii="Times New Roman" w:hAnsi="Times New Roman" w:cs="Times New Roman"/>
                <w:b/>
                <w:kern w:val="0"/>
                <w:sz w:val="32"/>
                <w:szCs w:val="32"/>
                <w:vertAlign w:val="baseline"/>
              </w:rPr>
            </w:pPr>
            <w:r>
              <w:rPr>
                <w:rFonts w:hint="default" w:ascii="Times New Roman" w:hAnsi="Times New Roman" w:eastAsia="宋体" w:cs="Times New Roman"/>
                <w:color w:val="000000"/>
                <w:kern w:val="0"/>
                <w:sz w:val="28"/>
                <w:szCs w:val="32"/>
              </w:rPr>
              <w:t>73</w:t>
            </w:r>
          </w:p>
        </w:tc>
        <w:tc>
          <w:tcPr>
            <w:tcW w:w="2130" w:type="dxa"/>
            <w:shd w:val="clear" w:color="auto" w:fill="auto"/>
            <w:textDirection w:val="lrTb"/>
            <w:vAlign w:val="center"/>
          </w:tcPr>
          <w:p>
            <w:pPr>
              <w:widowControl/>
              <w:jc w:val="center"/>
              <w:rPr>
                <w:rFonts w:hint="default" w:ascii="Times New Roman" w:hAnsi="Times New Roman" w:cs="Times New Roman"/>
                <w:b/>
                <w:kern w:val="0"/>
                <w:sz w:val="32"/>
                <w:szCs w:val="32"/>
                <w:vertAlign w:val="baseline"/>
              </w:rPr>
            </w:pPr>
            <w:r>
              <w:rPr>
                <w:rFonts w:hint="default" w:ascii="Times New Roman" w:hAnsi="Times New Roman" w:eastAsia="宋体" w:cs="Times New Roman"/>
                <w:color w:val="000000"/>
                <w:kern w:val="0"/>
                <w:sz w:val="28"/>
                <w:szCs w:val="32"/>
              </w:rPr>
              <w:t>700</w:t>
            </w:r>
          </w:p>
        </w:tc>
        <w:tc>
          <w:tcPr>
            <w:tcW w:w="2131" w:type="dxa"/>
            <w:shd w:val="clear" w:color="auto" w:fill="auto"/>
            <w:textDirection w:val="lrTb"/>
            <w:vAlign w:val="center"/>
          </w:tcPr>
          <w:p>
            <w:pPr>
              <w:widowControl/>
              <w:jc w:val="center"/>
              <w:rPr>
                <w:rFonts w:hint="default" w:ascii="Times New Roman" w:hAnsi="Times New Roman" w:cs="Times New Roman"/>
                <w:b/>
                <w:kern w:val="0"/>
                <w:sz w:val="32"/>
                <w:szCs w:val="32"/>
                <w:vertAlign w:val="baseline"/>
              </w:rPr>
            </w:pPr>
            <w:r>
              <w:rPr>
                <w:rFonts w:hint="default" w:ascii="Times New Roman" w:hAnsi="Times New Roman" w:eastAsia="宋体" w:cs="Times New Roman"/>
                <w:color w:val="000000"/>
                <w:kern w:val="0"/>
                <w:sz w:val="28"/>
                <w:szCs w:val="32"/>
              </w:rPr>
              <w:t>350</w:t>
            </w:r>
          </w:p>
        </w:tc>
        <w:tc>
          <w:tcPr>
            <w:tcW w:w="2131" w:type="dxa"/>
            <w:shd w:val="clear" w:color="auto" w:fill="auto"/>
            <w:textDirection w:val="lrTb"/>
            <w:vAlign w:val="center"/>
          </w:tcPr>
          <w:p>
            <w:pPr>
              <w:widowControl/>
              <w:jc w:val="center"/>
              <w:rPr>
                <w:rFonts w:hint="default" w:ascii="Times New Roman" w:hAnsi="Times New Roman" w:cs="Times New Roman"/>
                <w:b/>
                <w:kern w:val="0"/>
                <w:sz w:val="32"/>
                <w:szCs w:val="32"/>
                <w:vertAlign w:val="baseline"/>
              </w:rPr>
            </w:pPr>
            <w:r>
              <w:rPr>
                <w:rFonts w:hint="default" w:ascii="Times New Roman" w:hAnsi="Times New Roman" w:eastAsia="宋体" w:cs="Times New Roman"/>
                <w:color w:val="000000"/>
                <w:kern w:val="0"/>
                <w:sz w:val="28"/>
                <w:szCs w:val="32"/>
              </w:rPr>
              <w:t>233.3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shd w:val="clear" w:color="auto" w:fill="auto"/>
            <w:textDirection w:val="lrTb"/>
            <w:vAlign w:val="center"/>
          </w:tcPr>
          <w:p>
            <w:pPr>
              <w:widowControl/>
              <w:jc w:val="center"/>
              <w:rPr>
                <w:rFonts w:hint="default" w:ascii="Times New Roman" w:hAnsi="Times New Roman" w:cs="Times New Roman"/>
                <w:b/>
                <w:kern w:val="0"/>
                <w:sz w:val="32"/>
                <w:szCs w:val="32"/>
                <w:vertAlign w:val="baseline"/>
              </w:rPr>
            </w:pPr>
            <w:r>
              <w:rPr>
                <w:rFonts w:hint="default" w:ascii="Times New Roman" w:hAnsi="Times New Roman" w:eastAsia="宋体" w:cs="Times New Roman"/>
                <w:color w:val="000000"/>
                <w:kern w:val="0"/>
                <w:sz w:val="28"/>
                <w:szCs w:val="32"/>
              </w:rPr>
              <w:t>78.6</w:t>
            </w:r>
          </w:p>
        </w:tc>
        <w:tc>
          <w:tcPr>
            <w:tcW w:w="2130" w:type="dxa"/>
            <w:shd w:val="clear" w:color="auto" w:fill="auto"/>
            <w:textDirection w:val="lrTb"/>
            <w:vAlign w:val="center"/>
          </w:tcPr>
          <w:p>
            <w:pPr>
              <w:widowControl/>
              <w:jc w:val="center"/>
              <w:rPr>
                <w:rFonts w:hint="default" w:ascii="Times New Roman" w:hAnsi="Times New Roman" w:cs="Times New Roman"/>
                <w:b/>
                <w:kern w:val="0"/>
                <w:sz w:val="32"/>
                <w:szCs w:val="32"/>
                <w:vertAlign w:val="baseline"/>
              </w:rPr>
            </w:pPr>
            <w:r>
              <w:rPr>
                <w:rFonts w:hint="default" w:ascii="Times New Roman" w:hAnsi="Times New Roman" w:eastAsia="宋体" w:cs="Times New Roman"/>
                <w:color w:val="000000"/>
                <w:kern w:val="0"/>
                <w:sz w:val="28"/>
                <w:szCs w:val="32"/>
              </w:rPr>
              <w:t>598</w:t>
            </w:r>
          </w:p>
        </w:tc>
        <w:tc>
          <w:tcPr>
            <w:tcW w:w="2131" w:type="dxa"/>
            <w:shd w:val="clear" w:color="auto" w:fill="auto"/>
            <w:textDirection w:val="lrTb"/>
            <w:vAlign w:val="center"/>
          </w:tcPr>
          <w:p>
            <w:pPr>
              <w:widowControl/>
              <w:jc w:val="center"/>
              <w:rPr>
                <w:rFonts w:hint="default" w:ascii="Times New Roman" w:hAnsi="Times New Roman" w:cs="Times New Roman"/>
                <w:b/>
                <w:kern w:val="0"/>
                <w:sz w:val="32"/>
                <w:szCs w:val="32"/>
                <w:vertAlign w:val="baseline"/>
              </w:rPr>
            </w:pPr>
            <w:r>
              <w:rPr>
                <w:rFonts w:hint="default" w:ascii="Times New Roman" w:hAnsi="Times New Roman" w:eastAsia="宋体" w:cs="Times New Roman"/>
                <w:color w:val="000000"/>
                <w:kern w:val="0"/>
                <w:sz w:val="28"/>
                <w:szCs w:val="32"/>
              </w:rPr>
              <w:t>299</w:t>
            </w:r>
          </w:p>
        </w:tc>
        <w:tc>
          <w:tcPr>
            <w:tcW w:w="2131" w:type="dxa"/>
            <w:shd w:val="clear" w:color="auto" w:fill="auto"/>
            <w:textDirection w:val="lrTb"/>
            <w:vAlign w:val="center"/>
          </w:tcPr>
          <w:p>
            <w:pPr>
              <w:widowControl/>
              <w:jc w:val="center"/>
              <w:rPr>
                <w:rFonts w:hint="default" w:ascii="Times New Roman" w:hAnsi="Times New Roman" w:cs="Times New Roman"/>
                <w:b/>
                <w:kern w:val="0"/>
                <w:sz w:val="32"/>
                <w:szCs w:val="32"/>
                <w:vertAlign w:val="baseline"/>
              </w:rPr>
            </w:pPr>
            <w:r>
              <w:rPr>
                <w:rFonts w:hint="default" w:ascii="Times New Roman" w:hAnsi="Times New Roman" w:eastAsia="宋体" w:cs="Times New Roman"/>
                <w:color w:val="000000"/>
                <w:kern w:val="0"/>
                <w:sz w:val="28"/>
                <w:szCs w:val="32"/>
              </w:rPr>
              <w:t>199.3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shd w:val="clear" w:color="auto" w:fill="auto"/>
            <w:textDirection w:val="lrTb"/>
            <w:vAlign w:val="center"/>
          </w:tcPr>
          <w:p>
            <w:pPr>
              <w:widowControl/>
              <w:jc w:val="center"/>
              <w:rPr>
                <w:rFonts w:hint="default" w:ascii="Times New Roman" w:hAnsi="Times New Roman" w:cs="Times New Roman"/>
                <w:b/>
                <w:kern w:val="0"/>
                <w:sz w:val="32"/>
                <w:szCs w:val="32"/>
                <w:vertAlign w:val="baseline"/>
              </w:rPr>
            </w:pPr>
            <w:r>
              <w:rPr>
                <w:rFonts w:hint="default" w:ascii="Times New Roman" w:hAnsi="Times New Roman" w:eastAsia="宋体" w:cs="Times New Roman"/>
                <w:color w:val="000000"/>
                <w:kern w:val="0"/>
                <w:sz w:val="28"/>
                <w:szCs w:val="32"/>
              </w:rPr>
              <w:t>98.3</w:t>
            </w:r>
          </w:p>
        </w:tc>
        <w:tc>
          <w:tcPr>
            <w:tcW w:w="2130" w:type="dxa"/>
            <w:shd w:val="clear" w:color="auto" w:fill="auto"/>
            <w:textDirection w:val="lrTb"/>
            <w:vAlign w:val="center"/>
          </w:tcPr>
          <w:p>
            <w:pPr>
              <w:widowControl/>
              <w:jc w:val="center"/>
              <w:rPr>
                <w:rFonts w:hint="default" w:ascii="Times New Roman" w:hAnsi="Times New Roman" w:cs="Times New Roman"/>
                <w:b/>
                <w:kern w:val="0"/>
                <w:sz w:val="32"/>
                <w:szCs w:val="32"/>
                <w:vertAlign w:val="baseline"/>
              </w:rPr>
            </w:pPr>
            <w:r>
              <w:rPr>
                <w:rFonts w:hint="default" w:ascii="Times New Roman" w:hAnsi="Times New Roman" w:eastAsia="宋体" w:cs="Times New Roman"/>
                <w:color w:val="000000"/>
                <w:kern w:val="0"/>
                <w:sz w:val="28"/>
                <w:szCs w:val="32"/>
              </w:rPr>
              <w:t>424</w:t>
            </w:r>
          </w:p>
        </w:tc>
        <w:tc>
          <w:tcPr>
            <w:tcW w:w="2131" w:type="dxa"/>
            <w:shd w:val="clear" w:color="auto" w:fill="auto"/>
            <w:textDirection w:val="lrTb"/>
            <w:vAlign w:val="center"/>
          </w:tcPr>
          <w:p>
            <w:pPr>
              <w:widowControl/>
              <w:jc w:val="center"/>
              <w:rPr>
                <w:rFonts w:hint="default" w:ascii="Times New Roman" w:hAnsi="Times New Roman" w:cs="Times New Roman"/>
                <w:b/>
                <w:kern w:val="0"/>
                <w:sz w:val="32"/>
                <w:szCs w:val="32"/>
                <w:vertAlign w:val="baseline"/>
              </w:rPr>
            </w:pPr>
            <w:r>
              <w:rPr>
                <w:rFonts w:hint="default" w:ascii="Times New Roman" w:hAnsi="Times New Roman" w:eastAsia="宋体" w:cs="Times New Roman"/>
                <w:color w:val="000000"/>
                <w:kern w:val="0"/>
                <w:sz w:val="28"/>
                <w:szCs w:val="32"/>
              </w:rPr>
              <w:t>212</w:t>
            </w:r>
          </w:p>
        </w:tc>
        <w:tc>
          <w:tcPr>
            <w:tcW w:w="2131" w:type="dxa"/>
            <w:shd w:val="clear" w:color="auto" w:fill="auto"/>
            <w:textDirection w:val="lrTb"/>
            <w:vAlign w:val="center"/>
          </w:tcPr>
          <w:p>
            <w:pPr>
              <w:widowControl/>
              <w:jc w:val="center"/>
              <w:rPr>
                <w:rFonts w:hint="default" w:ascii="Times New Roman" w:hAnsi="Times New Roman" w:cs="Times New Roman"/>
                <w:b/>
                <w:kern w:val="0"/>
                <w:sz w:val="32"/>
                <w:szCs w:val="32"/>
                <w:vertAlign w:val="baseline"/>
              </w:rPr>
            </w:pPr>
            <w:r>
              <w:rPr>
                <w:rFonts w:hint="default" w:ascii="Times New Roman" w:hAnsi="Times New Roman" w:eastAsia="宋体" w:cs="Times New Roman"/>
                <w:color w:val="000000"/>
                <w:kern w:val="0"/>
                <w:sz w:val="28"/>
                <w:szCs w:val="32"/>
              </w:rPr>
              <w:t>141.3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shd w:val="clear" w:color="auto" w:fill="auto"/>
            <w:textDirection w:val="lrTb"/>
            <w:vAlign w:val="center"/>
          </w:tcPr>
          <w:p>
            <w:pPr>
              <w:widowControl/>
              <w:jc w:val="center"/>
              <w:rPr>
                <w:rFonts w:hint="default" w:ascii="Times New Roman" w:hAnsi="Times New Roman" w:cs="Times New Roman"/>
                <w:b/>
                <w:kern w:val="0"/>
                <w:sz w:val="32"/>
                <w:szCs w:val="32"/>
                <w:vertAlign w:val="baseline"/>
              </w:rPr>
            </w:pPr>
            <w:r>
              <w:rPr>
                <w:rFonts w:hint="default" w:ascii="Times New Roman" w:hAnsi="Times New Roman" w:eastAsia="宋体" w:cs="Times New Roman"/>
                <w:color w:val="000000"/>
                <w:kern w:val="0"/>
                <w:sz w:val="28"/>
                <w:szCs w:val="32"/>
              </w:rPr>
              <w:t>100</w:t>
            </w:r>
          </w:p>
        </w:tc>
        <w:tc>
          <w:tcPr>
            <w:tcW w:w="2130" w:type="dxa"/>
            <w:shd w:val="clear" w:color="auto" w:fill="auto"/>
            <w:textDirection w:val="lrTb"/>
            <w:vAlign w:val="center"/>
          </w:tcPr>
          <w:p>
            <w:pPr>
              <w:widowControl/>
              <w:jc w:val="center"/>
              <w:rPr>
                <w:rFonts w:hint="default" w:ascii="Times New Roman" w:hAnsi="Times New Roman" w:cs="Times New Roman"/>
                <w:b/>
                <w:kern w:val="0"/>
                <w:sz w:val="32"/>
                <w:szCs w:val="32"/>
                <w:vertAlign w:val="baseline"/>
              </w:rPr>
            </w:pPr>
            <w:r>
              <w:rPr>
                <w:rFonts w:hint="default" w:ascii="Times New Roman" w:hAnsi="Times New Roman" w:eastAsia="宋体" w:cs="Times New Roman"/>
                <w:color w:val="000000"/>
                <w:kern w:val="0"/>
                <w:sz w:val="28"/>
                <w:szCs w:val="32"/>
              </w:rPr>
              <w:t>419.58</w:t>
            </w:r>
          </w:p>
        </w:tc>
        <w:tc>
          <w:tcPr>
            <w:tcW w:w="2131" w:type="dxa"/>
            <w:shd w:val="clear" w:color="auto" w:fill="auto"/>
            <w:textDirection w:val="lrTb"/>
            <w:vAlign w:val="center"/>
          </w:tcPr>
          <w:p>
            <w:pPr>
              <w:widowControl/>
              <w:jc w:val="center"/>
              <w:rPr>
                <w:rFonts w:hint="default" w:ascii="Times New Roman" w:hAnsi="Times New Roman" w:cs="Times New Roman"/>
                <w:b/>
                <w:kern w:val="0"/>
                <w:sz w:val="32"/>
                <w:szCs w:val="32"/>
                <w:vertAlign w:val="baseline"/>
              </w:rPr>
            </w:pPr>
            <w:r>
              <w:rPr>
                <w:rFonts w:hint="default" w:ascii="Times New Roman" w:hAnsi="Times New Roman" w:eastAsia="宋体" w:cs="Times New Roman"/>
                <w:color w:val="000000"/>
                <w:kern w:val="0"/>
                <w:sz w:val="28"/>
                <w:szCs w:val="32"/>
              </w:rPr>
              <w:t>209.79</w:t>
            </w:r>
          </w:p>
        </w:tc>
        <w:tc>
          <w:tcPr>
            <w:tcW w:w="2131" w:type="dxa"/>
            <w:shd w:val="clear" w:color="auto" w:fill="auto"/>
            <w:textDirection w:val="lrTb"/>
            <w:vAlign w:val="center"/>
          </w:tcPr>
          <w:p>
            <w:pPr>
              <w:widowControl/>
              <w:jc w:val="center"/>
              <w:rPr>
                <w:rFonts w:hint="default" w:ascii="Times New Roman" w:hAnsi="Times New Roman" w:cs="Times New Roman"/>
                <w:b/>
                <w:kern w:val="0"/>
                <w:sz w:val="32"/>
                <w:szCs w:val="32"/>
                <w:vertAlign w:val="baseline"/>
              </w:rPr>
            </w:pPr>
            <w:r>
              <w:rPr>
                <w:rFonts w:hint="default" w:ascii="Times New Roman" w:hAnsi="Times New Roman" w:eastAsia="宋体" w:cs="Times New Roman"/>
                <w:color w:val="000000"/>
                <w:kern w:val="0"/>
                <w:sz w:val="28"/>
                <w:szCs w:val="32"/>
              </w:rPr>
              <w:t>139.86</w:t>
            </w:r>
          </w:p>
        </w:tc>
      </w:tr>
    </w:tbl>
    <w:p>
      <w:pPr>
        <w:rPr>
          <w:rFonts w:hint="default" w:ascii="Times New Roman" w:hAnsi="Times New Roman" w:cs="Times New Roman"/>
          <w:b/>
          <w:kern w:val="0"/>
          <w:sz w:val="24"/>
        </w:rPr>
      </w:pPr>
    </w:p>
    <w:p>
      <w:pPr>
        <w:jc w:val="center"/>
        <w:rPr>
          <w:b/>
          <w:bCs/>
        </w:rPr>
      </w:pPr>
      <w:r>
        <w:drawing>
          <wp:inline distT="0" distB="0" distL="114300" distR="114300">
            <wp:extent cx="5307330" cy="3775075"/>
            <wp:effectExtent l="4445" t="4445" r="22225" b="11430"/>
            <wp:docPr id="3"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p>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p>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p>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p>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p>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p>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p>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p>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p>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p>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jc w:val="center"/>
        <w:rPr>
          <w:rFonts w:hint="default" w:ascii="Times New Roman" w:hAnsi="Times New Roman" w:cs="Times New Roman"/>
          <w:b/>
          <w:sz w:val="36"/>
        </w:rPr>
      </w:pPr>
      <w:r>
        <w:rPr>
          <w:rFonts w:hint="default" w:ascii="Times New Roman" w:hAnsi="Times New Roman" w:cs="Times New Roman"/>
          <w:b/>
          <w:sz w:val="36"/>
        </w:rPr>
        <w:t>Fundamentals of Materials Science H</w:t>
      </w:r>
      <w:r>
        <w:rPr>
          <w:rFonts w:hint="default" w:ascii="Times New Roman" w:hAnsi="Times New Roman" w:cs="Times New Roman"/>
          <w:b/>
          <w:sz w:val="36"/>
          <w:szCs w:val="36"/>
        </w:rPr>
        <w:t>ome</w:t>
      </w:r>
      <w:r>
        <w:rPr>
          <w:rFonts w:hint="default" w:ascii="Times New Roman" w:hAnsi="Times New Roman" w:cs="Times New Roman"/>
          <w:b/>
          <w:sz w:val="36"/>
        </w:rPr>
        <w:t xml:space="preserve">work </w:t>
      </w:r>
      <w:r>
        <w:rPr>
          <w:rFonts w:hint="eastAsia" w:cs="Times New Roman"/>
          <w:b/>
          <w:sz w:val="36"/>
          <w:lang w:val="en-US" w:eastAsia="zh-CN"/>
        </w:rPr>
        <w:t>17</w:t>
      </w:r>
    </w:p>
    <w:p>
      <w:pPr>
        <w:jc w:val="center"/>
        <w:rPr>
          <w:rFonts w:hint="default" w:ascii="Times New Roman" w:hAnsi="Times New Roman" w:cs="Times New Roman"/>
          <w:b/>
          <w:sz w:val="28"/>
          <w:u w:val="single"/>
          <w:lang w:val="en-US" w:eastAsia="zh-CN"/>
        </w:rPr>
      </w:pPr>
      <w:r>
        <w:rPr>
          <w:rFonts w:hint="default" w:ascii="Times New Roman" w:hAnsi="Times New Roman" w:cs="Times New Roman"/>
          <w:b/>
          <w:sz w:val="28"/>
        </w:rPr>
        <w:t xml:space="preserve">Name: </w:t>
      </w:r>
      <w:r>
        <w:rPr>
          <w:rFonts w:hint="default" w:ascii="Times New Roman" w:hAnsi="Times New Roman" w:cs="Times New Roman"/>
          <w:b/>
          <w:sz w:val="28"/>
          <w:u w:val="single"/>
          <w:lang w:val="en-US" w:eastAsia="zh-CN"/>
        </w:rPr>
        <w:t>Xiao，Liyang</w:t>
      </w:r>
      <w:r>
        <w:rPr>
          <w:rFonts w:hint="default" w:ascii="Times New Roman" w:hAnsi="Times New Roman" w:cs="Times New Roman"/>
          <w:b/>
          <w:sz w:val="28"/>
        </w:rPr>
        <w:t xml:space="preserve">    Date: </w:t>
      </w:r>
      <w:r>
        <w:rPr>
          <w:rFonts w:hint="default" w:ascii="Times New Roman" w:hAnsi="Times New Roman" w:cs="Times New Roman"/>
          <w:b/>
          <w:sz w:val="28"/>
          <w:u w:val="single"/>
        </w:rPr>
        <w:t>0</w:t>
      </w:r>
      <w:r>
        <w:rPr>
          <w:rFonts w:hint="eastAsia" w:cs="Times New Roman"/>
          <w:b/>
          <w:sz w:val="28"/>
          <w:u w:val="single"/>
          <w:lang w:val="en-US" w:eastAsia="zh-CN"/>
        </w:rPr>
        <w:t>4</w:t>
      </w:r>
      <w:r>
        <w:rPr>
          <w:rFonts w:hint="default" w:ascii="Times New Roman" w:hAnsi="Times New Roman" w:cs="Times New Roman"/>
          <w:b/>
          <w:sz w:val="28"/>
          <w:u w:val="single"/>
        </w:rPr>
        <w:t>/</w:t>
      </w:r>
      <w:r>
        <w:rPr>
          <w:rFonts w:hint="eastAsia" w:cs="Times New Roman"/>
          <w:b/>
          <w:sz w:val="28"/>
          <w:u w:val="single"/>
          <w:lang w:val="en-US" w:eastAsia="zh-CN"/>
        </w:rPr>
        <w:t>24</w:t>
      </w:r>
      <w:r>
        <w:rPr>
          <w:rFonts w:hint="default" w:ascii="Times New Roman" w:hAnsi="Times New Roman" w:cs="Times New Roman"/>
          <w:b/>
          <w:sz w:val="28"/>
          <w:u w:val="single"/>
        </w:rPr>
        <w:t>/201</w:t>
      </w:r>
      <w:r>
        <w:rPr>
          <w:rFonts w:hint="default" w:ascii="Times New Roman" w:hAnsi="Times New Roman" w:cs="Times New Roman"/>
          <w:b/>
          <w:sz w:val="28"/>
          <w:u w:val="single"/>
          <w:lang w:val="en-US" w:eastAsia="zh-CN"/>
        </w:rPr>
        <w:t>7</w:t>
      </w:r>
      <w:r>
        <w:rPr>
          <w:rFonts w:hint="default" w:ascii="Times New Roman" w:hAnsi="Times New Roman" w:cs="Times New Roman"/>
          <w:b/>
          <w:sz w:val="28"/>
        </w:rPr>
        <w:t xml:space="preserve">   Student #: </w:t>
      </w:r>
      <w:r>
        <w:rPr>
          <w:rFonts w:hint="default" w:ascii="Times New Roman" w:hAnsi="Times New Roman" w:cs="Times New Roman"/>
          <w:b/>
          <w:sz w:val="28"/>
          <w:u w:val="single"/>
          <w:lang w:val="en-US" w:eastAsia="zh-CN"/>
        </w:rPr>
        <w:t>15090215</w:t>
      </w:r>
    </w:p>
    <w:p>
      <w:pPr>
        <w:ind w:left="284" w:hanging="284" w:hangingChars="118"/>
        <w:jc w:val="left"/>
        <w:rPr>
          <w:rFonts w:hint="default" w:ascii="Times New Roman" w:hAnsi="Times New Roman" w:cs="Times New Roman"/>
          <w:b/>
          <w:color w:val="C00000"/>
          <w:sz w:val="24"/>
          <w:u w:val="single"/>
        </w:rPr>
      </w:pPr>
    </w:p>
    <w:p>
      <w:pPr>
        <w:ind w:left="284" w:hanging="284" w:hangingChars="118"/>
        <w:jc w:val="left"/>
        <w:rPr>
          <w:rFonts w:hint="default" w:ascii="Times New Roman" w:hAnsi="Times New Roman" w:cs="Times New Roman"/>
          <w:b/>
          <w:color w:val="C00000"/>
          <w:sz w:val="24"/>
          <w:u w:val="single"/>
        </w:rPr>
      </w:pPr>
    </w:p>
    <w:p>
      <w:pPr>
        <w:ind w:left="284" w:hanging="284" w:hangingChars="118"/>
        <w:jc w:val="left"/>
        <w:rPr>
          <w:rFonts w:hint="default" w:ascii="Times New Roman" w:hAnsi="Times New Roman" w:cs="Times New Roman"/>
          <w:b/>
          <w:color w:val="C00000"/>
          <w:sz w:val="24"/>
          <w:u w:val="single"/>
        </w:rPr>
      </w:pPr>
      <w:r>
        <w:rPr>
          <w:rFonts w:hint="default" w:ascii="Times New Roman" w:hAnsi="Times New Roman" w:cs="Times New Roman"/>
          <w:b/>
          <w:color w:val="C00000"/>
          <w:sz w:val="24"/>
          <w:u w:val="single"/>
        </w:rPr>
        <w:t>Homework Problems:</w:t>
      </w:r>
    </w:p>
    <w:p>
      <w:pPr>
        <w:tabs>
          <w:tab w:val="left" w:pos="426"/>
        </w:tabs>
        <w:rPr>
          <w:rFonts w:hint="default" w:ascii="Times New Roman" w:hAnsi="Times New Roman" w:cs="Times New Roman"/>
          <w:sz w:val="24"/>
        </w:rPr>
      </w:pPr>
    </w:p>
    <w:p>
      <w:pPr>
        <w:tabs>
          <w:tab w:val="left" w:pos="426"/>
        </w:tabs>
        <w:rPr>
          <w:rFonts w:hint="default" w:ascii="Times New Roman" w:hAnsi="Times New Roman" w:cs="Times New Roman"/>
          <w:sz w:val="24"/>
        </w:rPr>
      </w:pPr>
    </w:p>
    <w:p>
      <w:pPr>
        <w:pStyle w:val="10"/>
        <w:numPr>
          <w:ilvl w:val="0"/>
          <w:numId w:val="1"/>
        </w:numPr>
        <w:tabs>
          <w:tab w:val="left" w:pos="426"/>
        </w:tabs>
        <w:rPr>
          <w:rFonts w:eastAsia="Times"/>
          <w:b/>
          <w:bCs/>
          <w:sz w:val="22"/>
        </w:rPr>
      </w:pPr>
      <w:r>
        <w:rPr>
          <w:b/>
          <w:bCs/>
          <w:sz w:val="22"/>
        </w:rPr>
        <w:t xml:space="preserve">Given here are the </w:t>
      </w:r>
      <w:r>
        <w:rPr>
          <w:rFonts w:eastAsia="Times"/>
          <w:b/>
          <w:bCs/>
          <w:sz w:val="22"/>
        </w:rPr>
        <w:t>solidus and liquidus temperatures for the germanium-silicon system.  Construct the phase diagram for this system and label each region.</w:t>
      </w:r>
    </w:p>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p>
    <w:tbl>
      <w:tblPr>
        <w:tblStyle w:val="6"/>
        <w:tblpPr w:leftFromText="180" w:rightFromText="180" w:vertAnchor="text" w:horzAnchor="page" w:tblpX="3747" w:tblpY="-66"/>
        <w:tblOverlap w:val="never"/>
        <w:tblW w:w="4608" w:type="dxa"/>
        <w:tblInd w:w="0" w:type="dxa"/>
        <w:tblLayout w:type="fixed"/>
        <w:tblCellMar>
          <w:top w:w="0" w:type="dxa"/>
          <w:left w:w="108" w:type="dxa"/>
          <w:bottom w:w="0" w:type="dxa"/>
          <w:right w:w="108" w:type="dxa"/>
        </w:tblCellMar>
      </w:tblPr>
      <w:tblGrid>
        <w:gridCol w:w="1818"/>
        <w:gridCol w:w="1440"/>
        <w:gridCol w:w="1350"/>
      </w:tblGrid>
      <w:tr>
        <w:tblPrEx>
          <w:tblLayout w:type="fixed"/>
          <w:tblCellMar>
            <w:top w:w="0" w:type="dxa"/>
            <w:left w:w="108" w:type="dxa"/>
            <w:bottom w:w="0" w:type="dxa"/>
            <w:right w:w="108" w:type="dxa"/>
          </w:tblCellMar>
        </w:tblPrEx>
        <w:trPr>
          <w:trHeight w:val="80" w:hRule="atLeast"/>
        </w:trPr>
        <w:tc>
          <w:tcPr>
            <w:tcW w:w="1818" w:type="dxa"/>
            <w:tcBorders>
              <w:top w:val="single" w:color="auto" w:sz="4" w:space="0"/>
              <w:bottom w:val="single" w:color="auto" w:sz="4" w:space="0"/>
            </w:tcBorders>
          </w:tcPr>
          <w:p>
            <w:pPr>
              <w:pStyle w:val="10"/>
              <w:spacing w:line="240" w:lineRule="auto"/>
              <w:jc w:val="center"/>
              <w:rPr>
                <w:b/>
                <w:bCs/>
              </w:rPr>
            </w:pPr>
            <w:r>
              <w:rPr>
                <w:b/>
                <w:bCs/>
              </w:rPr>
              <w:t>Composition</w:t>
            </w:r>
          </w:p>
          <w:p>
            <w:pPr>
              <w:pStyle w:val="10"/>
              <w:spacing w:line="240" w:lineRule="auto"/>
              <w:jc w:val="center"/>
              <w:rPr>
                <w:b/>
                <w:bCs/>
              </w:rPr>
            </w:pPr>
            <w:r>
              <w:rPr>
                <w:b/>
                <w:bCs/>
              </w:rPr>
              <w:t>(wt% Si)</w:t>
            </w:r>
          </w:p>
        </w:tc>
        <w:tc>
          <w:tcPr>
            <w:tcW w:w="1440" w:type="dxa"/>
            <w:tcBorders>
              <w:top w:val="single" w:color="auto" w:sz="4" w:space="0"/>
              <w:bottom w:val="single" w:color="auto" w:sz="4" w:space="0"/>
            </w:tcBorders>
          </w:tcPr>
          <w:p>
            <w:pPr>
              <w:pStyle w:val="10"/>
              <w:spacing w:line="240" w:lineRule="auto"/>
              <w:jc w:val="center"/>
              <w:rPr>
                <w:b/>
                <w:bCs/>
              </w:rPr>
            </w:pPr>
            <w:r>
              <w:rPr>
                <w:b/>
                <w:bCs/>
              </w:rPr>
              <w:t>Solidus Temperature</w:t>
            </w:r>
          </w:p>
          <w:p>
            <w:pPr>
              <w:pStyle w:val="10"/>
              <w:spacing w:line="240" w:lineRule="auto"/>
              <w:jc w:val="center"/>
              <w:rPr>
                <w:b/>
                <w:bCs/>
              </w:rPr>
            </w:pPr>
            <w:r>
              <w:rPr>
                <w:b/>
                <w:bCs/>
              </w:rPr>
              <w:t>(°C)</w:t>
            </w:r>
          </w:p>
        </w:tc>
        <w:tc>
          <w:tcPr>
            <w:tcW w:w="1350" w:type="dxa"/>
            <w:tcBorders>
              <w:top w:val="single" w:color="auto" w:sz="4" w:space="0"/>
              <w:bottom w:val="single" w:color="auto" w:sz="4" w:space="0"/>
            </w:tcBorders>
          </w:tcPr>
          <w:p>
            <w:pPr>
              <w:pStyle w:val="10"/>
              <w:spacing w:line="240" w:lineRule="auto"/>
              <w:jc w:val="center"/>
              <w:rPr>
                <w:b/>
                <w:bCs/>
              </w:rPr>
            </w:pPr>
            <w:r>
              <w:rPr>
                <w:b/>
                <w:bCs/>
              </w:rPr>
              <w:t>Liquidus Temperature</w:t>
            </w:r>
          </w:p>
          <w:p>
            <w:pPr>
              <w:pStyle w:val="10"/>
              <w:spacing w:line="240" w:lineRule="auto"/>
              <w:jc w:val="center"/>
              <w:rPr>
                <w:b/>
                <w:bCs/>
              </w:rPr>
            </w:pPr>
            <w:r>
              <w:rPr>
                <w:b/>
                <w:bCs/>
              </w:rPr>
              <w:t>(°C)</w:t>
            </w:r>
          </w:p>
        </w:tc>
      </w:tr>
      <w:tr>
        <w:tblPrEx>
          <w:tblLayout w:type="fixed"/>
          <w:tblCellMar>
            <w:top w:w="0" w:type="dxa"/>
            <w:left w:w="108" w:type="dxa"/>
            <w:bottom w:w="0" w:type="dxa"/>
            <w:right w:w="108" w:type="dxa"/>
          </w:tblCellMar>
        </w:tblPrEx>
        <w:tc>
          <w:tcPr>
            <w:tcW w:w="1818" w:type="dxa"/>
            <w:tcBorders>
              <w:top w:val="single" w:color="auto" w:sz="4" w:space="0"/>
            </w:tcBorders>
          </w:tcPr>
          <w:p>
            <w:pPr>
              <w:pStyle w:val="10"/>
              <w:jc w:val="center"/>
              <w:rPr>
                <w:b/>
                <w:bCs/>
              </w:rPr>
            </w:pPr>
            <w:r>
              <w:rPr>
                <w:b/>
                <w:bCs/>
              </w:rPr>
              <w:t>0</w:t>
            </w:r>
          </w:p>
        </w:tc>
        <w:tc>
          <w:tcPr>
            <w:tcW w:w="1440" w:type="dxa"/>
            <w:tcBorders>
              <w:top w:val="single" w:color="auto" w:sz="4" w:space="0"/>
            </w:tcBorders>
          </w:tcPr>
          <w:p>
            <w:pPr>
              <w:pStyle w:val="10"/>
              <w:jc w:val="center"/>
              <w:rPr>
                <w:b/>
                <w:bCs/>
              </w:rPr>
            </w:pPr>
            <w:r>
              <w:rPr>
                <w:b/>
                <w:bCs/>
              </w:rPr>
              <w:t>938</w:t>
            </w:r>
          </w:p>
        </w:tc>
        <w:tc>
          <w:tcPr>
            <w:tcW w:w="1350" w:type="dxa"/>
            <w:tcBorders>
              <w:top w:val="single" w:color="auto" w:sz="4" w:space="0"/>
            </w:tcBorders>
          </w:tcPr>
          <w:p>
            <w:pPr>
              <w:pStyle w:val="10"/>
              <w:jc w:val="center"/>
              <w:rPr>
                <w:b/>
                <w:bCs/>
              </w:rPr>
            </w:pPr>
            <w:r>
              <w:rPr>
                <w:b/>
                <w:bCs/>
              </w:rPr>
              <w:t>938</w:t>
            </w:r>
          </w:p>
        </w:tc>
      </w:tr>
      <w:tr>
        <w:tblPrEx>
          <w:tblLayout w:type="fixed"/>
          <w:tblCellMar>
            <w:top w:w="0" w:type="dxa"/>
            <w:left w:w="108" w:type="dxa"/>
            <w:bottom w:w="0" w:type="dxa"/>
            <w:right w:w="108" w:type="dxa"/>
          </w:tblCellMar>
        </w:tblPrEx>
        <w:tc>
          <w:tcPr>
            <w:tcW w:w="1818" w:type="dxa"/>
          </w:tcPr>
          <w:p>
            <w:pPr>
              <w:pStyle w:val="10"/>
              <w:jc w:val="center"/>
              <w:rPr>
                <w:b/>
                <w:bCs/>
              </w:rPr>
            </w:pPr>
            <w:r>
              <w:rPr>
                <w:b/>
                <w:bCs/>
              </w:rPr>
              <w:t>10</w:t>
            </w:r>
          </w:p>
        </w:tc>
        <w:tc>
          <w:tcPr>
            <w:tcW w:w="1440" w:type="dxa"/>
          </w:tcPr>
          <w:p>
            <w:pPr>
              <w:pStyle w:val="10"/>
              <w:jc w:val="center"/>
              <w:rPr>
                <w:b/>
                <w:bCs/>
              </w:rPr>
            </w:pPr>
            <w:r>
              <w:rPr>
                <w:b/>
                <w:bCs/>
              </w:rPr>
              <w:t>1005</w:t>
            </w:r>
          </w:p>
        </w:tc>
        <w:tc>
          <w:tcPr>
            <w:tcW w:w="1350" w:type="dxa"/>
          </w:tcPr>
          <w:p>
            <w:pPr>
              <w:pStyle w:val="10"/>
              <w:jc w:val="center"/>
              <w:rPr>
                <w:b/>
                <w:bCs/>
              </w:rPr>
            </w:pPr>
            <w:r>
              <w:rPr>
                <w:b/>
                <w:bCs/>
              </w:rPr>
              <w:t>1147</w:t>
            </w:r>
          </w:p>
        </w:tc>
      </w:tr>
      <w:tr>
        <w:tblPrEx>
          <w:tblLayout w:type="fixed"/>
          <w:tblCellMar>
            <w:top w:w="0" w:type="dxa"/>
            <w:left w:w="108" w:type="dxa"/>
            <w:bottom w:w="0" w:type="dxa"/>
            <w:right w:w="108" w:type="dxa"/>
          </w:tblCellMar>
        </w:tblPrEx>
        <w:tc>
          <w:tcPr>
            <w:tcW w:w="1818" w:type="dxa"/>
          </w:tcPr>
          <w:p>
            <w:pPr>
              <w:pStyle w:val="10"/>
              <w:jc w:val="center"/>
              <w:rPr>
                <w:b/>
                <w:bCs/>
              </w:rPr>
            </w:pPr>
            <w:r>
              <w:rPr>
                <w:b/>
                <w:bCs/>
              </w:rPr>
              <w:t>20</w:t>
            </w:r>
          </w:p>
        </w:tc>
        <w:tc>
          <w:tcPr>
            <w:tcW w:w="1440" w:type="dxa"/>
          </w:tcPr>
          <w:p>
            <w:pPr>
              <w:pStyle w:val="10"/>
              <w:jc w:val="center"/>
              <w:rPr>
                <w:b/>
                <w:bCs/>
              </w:rPr>
            </w:pPr>
            <w:r>
              <w:rPr>
                <w:b/>
                <w:bCs/>
              </w:rPr>
              <w:t>1065</w:t>
            </w:r>
          </w:p>
        </w:tc>
        <w:tc>
          <w:tcPr>
            <w:tcW w:w="1350" w:type="dxa"/>
          </w:tcPr>
          <w:p>
            <w:pPr>
              <w:pStyle w:val="10"/>
              <w:jc w:val="center"/>
              <w:rPr>
                <w:b/>
                <w:bCs/>
              </w:rPr>
            </w:pPr>
            <w:r>
              <w:rPr>
                <w:b/>
                <w:bCs/>
              </w:rPr>
              <w:t>1226</w:t>
            </w:r>
          </w:p>
        </w:tc>
      </w:tr>
      <w:tr>
        <w:tblPrEx>
          <w:tblLayout w:type="fixed"/>
          <w:tblCellMar>
            <w:top w:w="0" w:type="dxa"/>
            <w:left w:w="108" w:type="dxa"/>
            <w:bottom w:w="0" w:type="dxa"/>
            <w:right w:w="108" w:type="dxa"/>
          </w:tblCellMar>
        </w:tblPrEx>
        <w:tc>
          <w:tcPr>
            <w:tcW w:w="1818" w:type="dxa"/>
          </w:tcPr>
          <w:p>
            <w:pPr>
              <w:pStyle w:val="10"/>
              <w:jc w:val="center"/>
              <w:rPr>
                <w:b/>
                <w:bCs/>
              </w:rPr>
            </w:pPr>
            <w:r>
              <w:rPr>
                <w:b/>
                <w:bCs/>
              </w:rPr>
              <w:t>30</w:t>
            </w:r>
          </w:p>
        </w:tc>
        <w:tc>
          <w:tcPr>
            <w:tcW w:w="1440" w:type="dxa"/>
          </w:tcPr>
          <w:p>
            <w:pPr>
              <w:pStyle w:val="10"/>
              <w:jc w:val="center"/>
              <w:rPr>
                <w:b/>
                <w:bCs/>
              </w:rPr>
            </w:pPr>
            <w:r>
              <w:rPr>
                <w:b/>
                <w:bCs/>
              </w:rPr>
              <w:t>1123</w:t>
            </w:r>
          </w:p>
        </w:tc>
        <w:tc>
          <w:tcPr>
            <w:tcW w:w="1350" w:type="dxa"/>
          </w:tcPr>
          <w:p>
            <w:pPr>
              <w:pStyle w:val="10"/>
              <w:jc w:val="center"/>
              <w:rPr>
                <w:b/>
                <w:bCs/>
              </w:rPr>
            </w:pPr>
            <w:r>
              <w:rPr>
                <w:b/>
                <w:bCs/>
              </w:rPr>
              <w:t>1278</w:t>
            </w:r>
          </w:p>
        </w:tc>
      </w:tr>
      <w:tr>
        <w:tblPrEx>
          <w:tblLayout w:type="fixed"/>
          <w:tblCellMar>
            <w:top w:w="0" w:type="dxa"/>
            <w:left w:w="108" w:type="dxa"/>
            <w:bottom w:w="0" w:type="dxa"/>
            <w:right w:w="108" w:type="dxa"/>
          </w:tblCellMar>
        </w:tblPrEx>
        <w:tc>
          <w:tcPr>
            <w:tcW w:w="1818" w:type="dxa"/>
          </w:tcPr>
          <w:p>
            <w:pPr>
              <w:pStyle w:val="10"/>
              <w:jc w:val="center"/>
              <w:rPr>
                <w:b/>
                <w:bCs/>
              </w:rPr>
            </w:pPr>
            <w:r>
              <w:rPr>
                <w:b/>
                <w:bCs/>
              </w:rPr>
              <w:t>40</w:t>
            </w:r>
          </w:p>
        </w:tc>
        <w:tc>
          <w:tcPr>
            <w:tcW w:w="1440" w:type="dxa"/>
          </w:tcPr>
          <w:p>
            <w:pPr>
              <w:pStyle w:val="10"/>
              <w:jc w:val="center"/>
              <w:rPr>
                <w:b/>
                <w:bCs/>
              </w:rPr>
            </w:pPr>
            <w:r>
              <w:rPr>
                <w:b/>
                <w:bCs/>
              </w:rPr>
              <w:t>1178</w:t>
            </w:r>
          </w:p>
        </w:tc>
        <w:tc>
          <w:tcPr>
            <w:tcW w:w="1350" w:type="dxa"/>
          </w:tcPr>
          <w:p>
            <w:pPr>
              <w:pStyle w:val="10"/>
              <w:jc w:val="center"/>
              <w:rPr>
                <w:b/>
                <w:bCs/>
              </w:rPr>
            </w:pPr>
            <w:r>
              <w:rPr>
                <w:b/>
                <w:bCs/>
              </w:rPr>
              <w:t>1315</w:t>
            </w:r>
          </w:p>
        </w:tc>
      </w:tr>
      <w:tr>
        <w:tblPrEx>
          <w:tblLayout w:type="fixed"/>
          <w:tblCellMar>
            <w:top w:w="0" w:type="dxa"/>
            <w:left w:w="108" w:type="dxa"/>
            <w:bottom w:w="0" w:type="dxa"/>
            <w:right w:w="108" w:type="dxa"/>
          </w:tblCellMar>
        </w:tblPrEx>
        <w:tc>
          <w:tcPr>
            <w:tcW w:w="1818" w:type="dxa"/>
          </w:tcPr>
          <w:p>
            <w:pPr>
              <w:pStyle w:val="10"/>
              <w:jc w:val="center"/>
              <w:rPr>
                <w:b/>
                <w:bCs/>
              </w:rPr>
            </w:pPr>
            <w:r>
              <w:rPr>
                <w:b/>
                <w:bCs/>
              </w:rPr>
              <w:t>50</w:t>
            </w:r>
          </w:p>
        </w:tc>
        <w:tc>
          <w:tcPr>
            <w:tcW w:w="1440" w:type="dxa"/>
          </w:tcPr>
          <w:p>
            <w:pPr>
              <w:pStyle w:val="10"/>
              <w:jc w:val="center"/>
              <w:rPr>
                <w:b/>
                <w:bCs/>
              </w:rPr>
            </w:pPr>
            <w:r>
              <w:rPr>
                <w:b/>
                <w:bCs/>
              </w:rPr>
              <w:t>1232</w:t>
            </w:r>
          </w:p>
        </w:tc>
        <w:tc>
          <w:tcPr>
            <w:tcW w:w="1350" w:type="dxa"/>
          </w:tcPr>
          <w:p>
            <w:pPr>
              <w:pStyle w:val="10"/>
              <w:jc w:val="center"/>
              <w:rPr>
                <w:b/>
                <w:bCs/>
              </w:rPr>
            </w:pPr>
            <w:r>
              <w:rPr>
                <w:b/>
                <w:bCs/>
              </w:rPr>
              <w:t>1346</w:t>
            </w:r>
          </w:p>
        </w:tc>
      </w:tr>
      <w:tr>
        <w:tblPrEx>
          <w:tblLayout w:type="fixed"/>
          <w:tblCellMar>
            <w:top w:w="0" w:type="dxa"/>
            <w:left w:w="108" w:type="dxa"/>
            <w:bottom w:w="0" w:type="dxa"/>
            <w:right w:w="108" w:type="dxa"/>
          </w:tblCellMar>
        </w:tblPrEx>
        <w:tc>
          <w:tcPr>
            <w:tcW w:w="1818" w:type="dxa"/>
          </w:tcPr>
          <w:p>
            <w:pPr>
              <w:pStyle w:val="10"/>
              <w:jc w:val="center"/>
              <w:rPr>
                <w:b/>
                <w:bCs/>
              </w:rPr>
            </w:pPr>
            <w:r>
              <w:rPr>
                <w:b/>
                <w:bCs/>
              </w:rPr>
              <w:t>60</w:t>
            </w:r>
          </w:p>
        </w:tc>
        <w:tc>
          <w:tcPr>
            <w:tcW w:w="1440" w:type="dxa"/>
          </w:tcPr>
          <w:p>
            <w:pPr>
              <w:pStyle w:val="10"/>
              <w:jc w:val="center"/>
              <w:rPr>
                <w:b/>
                <w:bCs/>
              </w:rPr>
            </w:pPr>
            <w:r>
              <w:rPr>
                <w:b/>
                <w:bCs/>
              </w:rPr>
              <w:t>1282</w:t>
            </w:r>
          </w:p>
        </w:tc>
        <w:tc>
          <w:tcPr>
            <w:tcW w:w="1350" w:type="dxa"/>
          </w:tcPr>
          <w:p>
            <w:pPr>
              <w:pStyle w:val="10"/>
              <w:jc w:val="center"/>
              <w:rPr>
                <w:b/>
                <w:bCs/>
              </w:rPr>
            </w:pPr>
            <w:r>
              <w:rPr>
                <w:b/>
                <w:bCs/>
              </w:rPr>
              <w:t>1367</w:t>
            </w:r>
          </w:p>
        </w:tc>
      </w:tr>
      <w:tr>
        <w:tblPrEx>
          <w:tblLayout w:type="fixed"/>
          <w:tblCellMar>
            <w:top w:w="0" w:type="dxa"/>
            <w:left w:w="108" w:type="dxa"/>
            <w:bottom w:w="0" w:type="dxa"/>
            <w:right w:w="108" w:type="dxa"/>
          </w:tblCellMar>
        </w:tblPrEx>
        <w:tc>
          <w:tcPr>
            <w:tcW w:w="1818" w:type="dxa"/>
          </w:tcPr>
          <w:p>
            <w:pPr>
              <w:pStyle w:val="10"/>
              <w:jc w:val="center"/>
              <w:rPr>
                <w:b/>
                <w:bCs/>
              </w:rPr>
            </w:pPr>
            <w:r>
              <w:rPr>
                <w:b/>
                <w:bCs/>
              </w:rPr>
              <w:t>70</w:t>
            </w:r>
          </w:p>
        </w:tc>
        <w:tc>
          <w:tcPr>
            <w:tcW w:w="1440" w:type="dxa"/>
          </w:tcPr>
          <w:p>
            <w:pPr>
              <w:pStyle w:val="10"/>
              <w:jc w:val="center"/>
              <w:rPr>
                <w:b/>
                <w:bCs/>
              </w:rPr>
            </w:pPr>
            <w:r>
              <w:rPr>
                <w:b/>
                <w:bCs/>
              </w:rPr>
              <w:t>1326</w:t>
            </w:r>
          </w:p>
        </w:tc>
        <w:tc>
          <w:tcPr>
            <w:tcW w:w="1350" w:type="dxa"/>
          </w:tcPr>
          <w:p>
            <w:pPr>
              <w:pStyle w:val="10"/>
              <w:jc w:val="center"/>
              <w:rPr>
                <w:b/>
                <w:bCs/>
              </w:rPr>
            </w:pPr>
            <w:r>
              <w:rPr>
                <w:b/>
                <w:bCs/>
              </w:rPr>
              <w:t>1385</w:t>
            </w:r>
          </w:p>
        </w:tc>
      </w:tr>
      <w:tr>
        <w:tblPrEx>
          <w:tblLayout w:type="fixed"/>
          <w:tblCellMar>
            <w:top w:w="0" w:type="dxa"/>
            <w:left w:w="108" w:type="dxa"/>
            <w:bottom w:w="0" w:type="dxa"/>
            <w:right w:w="108" w:type="dxa"/>
          </w:tblCellMar>
        </w:tblPrEx>
        <w:tc>
          <w:tcPr>
            <w:tcW w:w="1818" w:type="dxa"/>
          </w:tcPr>
          <w:p>
            <w:pPr>
              <w:pStyle w:val="10"/>
              <w:jc w:val="center"/>
              <w:rPr>
                <w:b/>
                <w:bCs/>
              </w:rPr>
            </w:pPr>
            <w:r>
              <w:rPr>
                <w:b/>
                <w:bCs/>
              </w:rPr>
              <w:t>80</w:t>
            </w:r>
          </w:p>
        </w:tc>
        <w:tc>
          <w:tcPr>
            <w:tcW w:w="1440" w:type="dxa"/>
          </w:tcPr>
          <w:p>
            <w:pPr>
              <w:pStyle w:val="10"/>
              <w:jc w:val="center"/>
              <w:rPr>
                <w:b/>
                <w:bCs/>
              </w:rPr>
            </w:pPr>
            <w:r>
              <w:rPr>
                <w:b/>
                <w:bCs/>
              </w:rPr>
              <w:t>1359</w:t>
            </w:r>
          </w:p>
        </w:tc>
        <w:tc>
          <w:tcPr>
            <w:tcW w:w="1350" w:type="dxa"/>
          </w:tcPr>
          <w:p>
            <w:pPr>
              <w:pStyle w:val="10"/>
              <w:jc w:val="center"/>
              <w:rPr>
                <w:b/>
                <w:bCs/>
              </w:rPr>
            </w:pPr>
            <w:r>
              <w:rPr>
                <w:b/>
                <w:bCs/>
              </w:rPr>
              <w:t>1397</w:t>
            </w:r>
          </w:p>
        </w:tc>
      </w:tr>
      <w:tr>
        <w:tblPrEx>
          <w:tblLayout w:type="fixed"/>
          <w:tblCellMar>
            <w:top w:w="0" w:type="dxa"/>
            <w:left w:w="108" w:type="dxa"/>
            <w:bottom w:w="0" w:type="dxa"/>
            <w:right w:w="108" w:type="dxa"/>
          </w:tblCellMar>
        </w:tblPrEx>
        <w:tc>
          <w:tcPr>
            <w:tcW w:w="1818" w:type="dxa"/>
          </w:tcPr>
          <w:p>
            <w:pPr>
              <w:pStyle w:val="10"/>
              <w:jc w:val="center"/>
              <w:rPr>
                <w:b/>
                <w:bCs/>
              </w:rPr>
            </w:pPr>
            <w:r>
              <w:rPr>
                <w:b/>
                <w:bCs/>
              </w:rPr>
              <w:t>90</w:t>
            </w:r>
          </w:p>
        </w:tc>
        <w:tc>
          <w:tcPr>
            <w:tcW w:w="1440" w:type="dxa"/>
          </w:tcPr>
          <w:p>
            <w:pPr>
              <w:pStyle w:val="10"/>
              <w:jc w:val="center"/>
              <w:rPr>
                <w:b/>
                <w:bCs/>
              </w:rPr>
            </w:pPr>
            <w:r>
              <w:rPr>
                <w:b/>
                <w:bCs/>
              </w:rPr>
              <w:t>1390</w:t>
            </w:r>
          </w:p>
        </w:tc>
        <w:tc>
          <w:tcPr>
            <w:tcW w:w="1350" w:type="dxa"/>
          </w:tcPr>
          <w:p>
            <w:pPr>
              <w:pStyle w:val="10"/>
              <w:jc w:val="center"/>
              <w:rPr>
                <w:b/>
                <w:bCs/>
              </w:rPr>
            </w:pPr>
            <w:r>
              <w:rPr>
                <w:b/>
                <w:bCs/>
              </w:rPr>
              <w:t>1408</w:t>
            </w:r>
          </w:p>
        </w:tc>
      </w:tr>
      <w:tr>
        <w:tblPrEx>
          <w:tblLayout w:type="fixed"/>
          <w:tblCellMar>
            <w:top w:w="0" w:type="dxa"/>
            <w:left w:w="108" w:type="dxa"/>
            <w:bottom w:w="0" w:type="dxa"/>
            <w:right w:w="108" w:type="dxa"/>
          </w:tblCellMar>
        </w:tblPrEx>
        <w:tc>
          <w:tcPr>
            <w:tcW w:w="1818" w:type="dxa"/>
            <w:tcBorders>
              <w:bottom w:val="single" w:color="auto" w:sz="4" w:space="0"/>
            </w:tcBorders>
          </w:tcPr>
          <w:p>
            <w:pPr>
              <w:pStyle w:val="10"/>
              <w:jc w:val="center"/>
              <w:rPr>
                <w:b/>
                <w:bCs/>
              </w:rPr>
            </w:pPr>
            <w:r>
              <w:rPr>
                <w:b/>
                <w:bCs/>
              </w:rPr>
              <w:t>100</w:t>
            </w:r>
          </w:p>
        </w:tc>
        <w:tc>
          <w:tcPr>
            <w:tcW w:w="1440" w:type="dxa"/>
            <w:tcBorders>
              <w:bottom w:val="single" w:color="auto" w:sz="4" w:space="0"/>
            </w:tcBorders>
          </w:tcPr>
          <w:p>
            <w:pPr>
              <w:pStyle w:val="10"/>
              <w:jc w:val="center"/>
              <w:rPr>
                <w:b/>
                <w:bCs/>
              </w:rPr>
            </w:pPr>
            <w:r>
              <w:rPr>
                <w:b/>
                <w:bCs/>
              </w:rPr>
              <w:t>1414</w:t>
            </w:r>
          </w:p>
        </w:tc>
        <w:tc>
          <w:tcPr>
            <w:tcW w:w="1350" w:type="dxa"/>
            <w:tcBorders>
              <w:bottom w:val="single" w:color="auto" w:sz="4" w:space="0"/>
            </w:tcBorders>
          </w:tcPr>
          <w:p>
            <w:pPr>
              <w:pStyle w:val="10"/>
              <w:jc w:val="center"/>
              <w:rPr>
                <w:b/>
                <w:bCs/>
              </w:rPr>
            </w:pPr>
            <w:r>
              <w:rPr>
                <w:b/>
                <w:bCs/>
              </w:rPr>
              <w:t>1414</w:t>
            </w:r>
          </w:p>
        </w:tc>
      </w:tr>
    </w:tbl>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p>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p>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p>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p>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p>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p>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p>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p>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p>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p>
    <w:p>
      <w:pPr>
        <w:rPr>
          <w:rFonts w:hint="default" w:ascii="Times New Roman" w:hAnsi="Times New Roman" w:cs="Times New Roman"/>
          <w:b/>
          <w:kern w:val="0"/>
          <w:sz w:val="24"/>
        </w:rPr>
      </w:pPr>
    </w:p>
    <w:p>
      <w:pPr>
        <w:rPr>
          <w:rFonts w:hint="default" w:ascii="Times New Roman" w:hAnsi="Times New Roman" w:cs="Times New Roman"/>
          <w:b/>
          <w:kern w:val="0"/>
          <w:sz w:val="24"/>
        </w:rPr>
      </w:pPr>
    </w:p>
    <w:p>
      <w:pPr>
        <w:rPr>
          <w:rFonts w:hint="default" w:ascii="Times New Roman" w:hAnsi="Times New Roman" w:cs="Times New Roman"/>
          <w:b/>
          <w:kern w:val="0"/>
          <w:sz w:val="24"/>
        </w:rPr>
      </w:pPr>
    </w:p>
    <w:p>
      <w:pPr>
        <w:rPr>
          <w:rFonts w:hint="default" w:ascii="Times New Roman" w:hAnsi="Times New Roman" w:cs="Times New Roman"/>
          <w:b/>
          <w:kern w:val="0"/>
          <w:sz w:val="24"/>
        </w:rPr>
      </w:pPr>
    </w:p>
    <w:p>
      <w:pPr>
        <w:rPr>
          <w:rFonts w:hint="default" w:ascii="Times New Roman" w:hAnsi="Times New Roman" w:cs="Times New Roman"/>
          <w:b/>
          <w:kern w:val="0"/>
          <w:sz w:val="24"/>
        </w:rPr>
      </w:pPr>
    </w:p>
    <w:p>
      <w:pPr>
        <w:rPr>
          <w:rFonts w:hint="default" w:ascii="Times New Roman" w:hAnsi="Times New Roman" w:cs="Times New Roman"/>
          <w:b/>
          <w:kern w:val="0"/>
          <w:sz w:val="24"/>
        </w:rPr>
      </w:pPr>
      <w:r>
        <w:rPr>
          <w:rFonts w:hint="default" w:ascii="Times New Roman" w:hAnsi="Times New Roman" w:cs="Times New Roman"/>
          <w:b/>
          <w:kern w:val="0"/>
          <w:sz w:val="24"/>
        </w:rPr>
        <w:t>Solution:</w:t>
      </w:r>
      <w:r>
        <w:rPr>
          <w:rFonts w:hint="eastAsia" w:cs="Times New Roman"/>
          <w:b/>
          <w:kern w:val="0"/>
          <w:sz w:val="24"/>
          <w:lang w:val="en-US" w:eastAsia="zh-CN"/>
        </w:rPr>
        <w:t xml:space="preserve">                               </w:t>
      </w:r>
    </w:p>
    <w:p>
      <w:pPr>
        <w:rPr>
          <w:rFonts w:hint="default" w:ascii="Times New Roman" w:hAnsi="Times New Roman" w:cs="Times New Roman"/>
          <w:b/>
          <w:kern w:val="0"/>
          <w:sz w:val="24"/>
        </w:rPr>
      </w:pPr>
    </w:p>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r>
        <w:drawing>
          <wp:anchor distT="0" distB="0" distL="114300" distR="114300" simplePos="0" relativeHeight="1132164096" behindDoc="0" locked="0" layoutInCell="1" allowOverlap="1">
            <wp:simplePos x="0" y="0"/>
            <wp:positionH relativeFrom="column">
              <wp:posOffset>440690</wp:posOffset>
            </wp:positionH>
            <wp:positionV relativeFrom="paragraph">
              <wp:posOffset>92075</wp:posOffset>
            </wp:positionV>
            <wp:extent cx="4697730" cy="2844165"/>
            <wp:effectExtent l="0" t="0" r="7620" b="13335"/>
            <wp:wrapSquare wrapText="bothSides"/>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8"/>
                    <a:stretch>
                      <a:fillRect/>
                    </a:stretch>
                  </pic:blipFill>
                  <pic:spPr>
                    <a:xfrm>
                      <a:off x="0" y="0"/>
                      <a:ext cx="4697730" cy="2844165"/>
                    </a:xfrm>
                    <a:prstGeom prst="rect">
                      <a:avLst/>
                    </a:prstGeom>
                    <a:noFill/>
                    <a:ln w="9525">
                      <a:noFill/>
                    </a:ln>
                  </pic:spPr>
                </pic:pic>
              </a:graphicData>
            </a:graphic>
          </wp:anchor>
        </w:drawing>
      </w:r>
    </w:p>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p>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p>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p>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p>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p>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p>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p>
    <w:p>
      <w:pPr>
        <w:numPr>
          <w:ilvl w:val="0"/>
          <w:numId w:val="0"/>
        </w:numPr>
        <w:spacing w:before="156" w:beforeLines="50"/>
        <w:ind w:firstLine="420" w:firstLineChars="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pStyle w:val="10"/>
        <w:numPr>
          <w:ilvl w:val="0"/>
          <w:numId w:val="1"/>
        </w:numPr>
        <w:rPr>
          <w:b/>
          <w:bCs/>
          <w:sz w:val="24"/>
        </w:rPr>
      </w:pPr>
      <w:r>
        <w:rPr>
          <w:rFonts w:eastAsia="Times"/>
          <w:b/>
          <w:bCs/>
          <w:sz w:val="24"/>
        </w:rPr>
        <w:t>A copper-nickel alloy of composition 70 wt% Ni-30 wt% Cu is slowly heated from a temperature of 1300</w:t>
      </w:r>
      <w:r>
        <w:rPr>
          <w:rFonts w:eastAsia="Times"/>
          <w:b/>
          <w:bCs/>
          <w:sz w:val="24"/>
        </w:rPr>
        <w:sym w:font="Symbol" w:char="F0B0"/>
      </w:r>
      <w:r>
        <w:rPr>
          <w:rFonts w:eastAsia="Times"/>
          <w:b/>
          <w:bCs/>
          <w:sz w:val="24"/>
        </w:rPr>
        <w:t>C (2370</w:t>
      </w:r>
      <w:r>
        <w:rPr>
          <w:rFonts w:eastAsia="Times"/>
          <w:b/>
          <w:bCs/>
          <w:sz w:val="24"/>
        </w:rPr>
        <w:sym w:font="Symbol" w:char="F0B0"/>
      </w:r>
      <w:r>
        <w:rPr>
          <w:rFonts w:eastAsia="Times"/>
          <w:b/>
          <w:bCs/>
          <w:sz w:val="24"/>
        </w:rPr>
        <w:t>F).</w:t>
      </w:r>
    </w:p>
    <w:p>
      <w:pPr>
        <w:pStyle w:val="10"/>
        <w:rPr>
          <w:b/>
          <w:bCs/>
          <w:sz w:val="24"/>
        </w:rPr>
      </w:pPr>
      <w:r>
        <w:rPr>
          <w:b/>
          <w:bCs/>
          <w:sz w:val="24"/>
        </w:rPr>
        <w:tab/>
      </w:r>
      <w:r>
        <w:rPr>
          <w:b/>
          <w:bCs/>
          <w:sz w:val="24"/>
        </w:rPr>
        <w:t>(a) At what temperature does the first liquid phase form?</w:t>
      </w:r>
    </w:p>
    <w:p>
      <w:pPr>
        <w:pStyle w:val="10"/>
        <w:rPr>
          <w:b/>
          <w:bCs/>
          <w:sz w:val="24"/>
        </w:rPr>
      </w:pPr>
      <w:r>
        <w:rPr>
          <w:b/>
          <w:bCs/>
          <w:sz w:val="24"/>
        </w:rPr>
        <w:tab/>
      </w:r>
      <w:r>
        <w:rPr>
          <w:b/>
          <w:bCs/>
          <w:sz w:val="24"/>
        </w:rPr>
        <w:t>(b) What is the composition of this liquid phase?</w:t>
      </w:r>
    </w:p>
    <w:p>
      <w:pPr>
        <w:pStyle w:val="10"/>
        <w:rPr>
          <w:b/>
          <w:bCs/>
          <w:sz w:val="24"/>
        </w:rPr>
      </w:pPr>
      <w:r>
        <w:rPr>
          <w:b/>
          <w:bCs/>
          <w:sz w:val="24"/>
        </w:rPr>
        <w:tab/>
      </w:r>
      <w:r>
        <w:rPr>
          <w:b/>
          <w:bCs/>
          <w:sz w:val="24"/>
        </w:rPr>
        <w:t>(c) At what temperature does complete melting of the alloy occur?</w:t>
      </w:r>
    </w:p>
    <w:p>
      <w:pPr>
        <w:pStyle w:val="10"/>
        <w:rPr>
          <w:b/>
          <w:bCs/>
          <w:sz w:val="24"/>
        </w:rPr>
      </w:pPr>
      <w:r>
        <w:rPr>
          <w:b/>
          <w:bCs/>
          <w:sz w:val="24"/>
        </w:rPr>
        <w:tab/>
      </w:r>
      <w:r>
        <w:rPr>
          <w:b/>
          <w:bCs/>
          <w:sz w:val="24"/>
        </w:rPr>
        <w:t>(d) What is the composition of the last solid remaining prior to complete melting?</w:t>
      </w:r>
    </w:p>
    <w:p>
      <w:pPr>
        <w:pStyle w:val="10"/>
        <w:rPr>
          <w:b/>
          <w:bCs/>
          <w:sz w:val="24"/>
        </w:rPr>
      </w:pPr>
    </w:p>
    <w:p>
      <w:pPr>
        <w:rPr>
          <w:rFonts w:hint="default" w:ascii="Times New Roman" w:hAnsi="Times New Roman" w:cs="Times New Roman"/>
          <w:b/>
          <w:kern w:val="0"/>
          <w:sz w:val="24"/>
        </w:rPr>
      </w:pPr>
      <w:r>
        <w:rPr>
          <w:rFonts w:hint="default" w:ascii="Times New Roman" w:hAnsi="Times New Roman" w:cs="Times New Roman"/>
          <w:b/>
          <w:kern w:val="0"/>
          <w:sz w:val="24"/>
        </w:rPr>
        <w:t>Solution:</w:t>
      </w:r>
    </w:p>
    <w:p>
      <w:pPr>
        <w:rPr>
          <w:rFonts w:hint="default" w:ascii="Times New Roman" w:hAnsi="Times New Roman" w:cs="Times New Roman"/>
          <w:b/>
          <w:kern w:val="0"/>
          <w:sz w:val="24"/>
        </w:rPr>
      </w:pPr>
    </w:p>
    <w:p>
      <w:pPr>
        <w:ind w:firstLine="420" w:firstLineChars="0"/>
      </w:pPr>
      <w:r>
        <w:rPr>
          <w:sz w:val="21"/>
        </w:rPr>
        <mc:AlternateContent>
          <mc:Choice Requires="wps">
            <w:drawing>
              <wp:anchor distT="0" distB="0" distL="114300" distR="114300" simplePos="0" relativeHeight="1132169216" behindDoc="0" locked="0" layoutInCell="1" allowOverlap="1">
                <wp:simplePos x="0" y="0"/>
                <wp:positionH relativeFrom="column">
                  <wp:posOffset>3247390</wp:posOffset>
                </wp:positionH>
                <wp:positionV relativeFrom="paragraph">
                  <wp:posOffset>1697355</wp:posOffset>
                </wp:positionV>
                <wp:extent cx="0" cy="2181860"/>
                <wp:effectExtent l="9525" t="0" r="9525" b="8890"/>
                <wp:wrapNone/>
                <wp:docPr id="49" name="直接连接符 49"/>
                <wp:cNvGraphicFramePr/>
                <a:graphic xmlns:a="http://schemas.openxmlformats.org/drawingml/2006/main">
                  <a:graphicData uri="http://schemas.microsoft.com/office/word/2010/wordprocessingShape">
                    <wps:wsp>
                      <wps:cNvCnPr/>
                      <wps:spPr>
                        <a:xfrm>
                          <a:off x="4399280" y="4836795"/>
                          <a:ext cx="0" cy="2181860"/>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55.7pt;margin-top:133.65pt;height:171.8pt;width:0pt;z-index:1132169216;mso-width-relative:page;mso-height-relative:page;" filled="f" stroked="t" coordsize="21600,21600" o:gfxdata="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oYmQb2QAAAAsBAAAPAAAAAAAA&#10;AAEAIAAAACIAAABkcnMvZG93bnJldi54bWxQSwECFAAUAAAACACHTuJA9/IC/9gBAAB0AwAADgAA&#10;AAAAAAABACAAAAAoAQAAZHJzL2Uyb0RvYy54bWxQSwUGAAAAAAYABgBZAQAAcgUAAAAA&#10;">
                <v:fill on="f" focussize="0,0"/>
                <v:stroke weight="1.5pt" color="#000000 [3213]" miterlimit="8" joinstyle="miter" dashstyle="3 1"/>
                <v:imagedata o:title=""/>
                <o:lock v:ext="edit" aspectratio="f"/>
              </v:line>
            </w:pict>
          </mc:Fallback>
        </mc:AlternateContent>
      </w:r>
      <w:r>
        <w:rPr>
          <w:sz w:val="21"/>
        </w:rPr>
        <mc:AlternateContent>
          <mc:Choice Requires="wps">
            <w:drawing>
              <wp:anchor distT="0" distB="0" distL="114300" distR="114300" simplePos="0" relativeHeight="1132168192" behindDoc="0" locked="0" layoutInCell="1" allowOverlap="1">
                <wp:simplePos x="0" y="0"/>
                <wp:positionH relativeFrom="column">
                  <wp:posOffset>926465</wp:posOffset>
                </wp:positionH>
                <wp:positionV relativeFrom="paragraph">
                  <wp:posOffset>1705610</wp:posOffset>
                </wp:positionV>
                <wp:extent cx="2329815" cy="2540"/>
                <wp:effectExtent l="0" t="0" r="0" b="0"/>
                <wp:wrapNone/>
                <wp:docPr id="48" name="直接连接符 48"/>
                <wp:cNvGraphicFramePr/>
                <a:graphic xmlns:a="http://schemas.openxmlformats.org/drawingml/2006/main">
                  <a:graphicData uri="http://schemas.microsoft.com/office/word/2010/wordprocessingShape">
                    <wps:wsp>
                      <wps:cNvCnPr/>
                      <wps:spPr>
                        <a:xfrm flipH="1">
                          <a:off x="2069465" y="4847590"/>
                          <a:ext cx="2329815" cy="2540"/>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72.95pt;margin-top:134.3pt;height:0.2pt;width:183.45pt;z-index:1132168192;mso-width-relative:page;mso-height-relative:page;" filled="f" stroked="t" coordsize="21600,21600" o:gfxdata="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y6eVQ2gAA&#10;AAsBAAAPAAAAAAAAAAEAIAAAACIAAABkcnMvZG93bnJldi54bWxQSwECFAAUAAAACACHTuJApzsg&#10;y+MBAACBAwAADgAAAAAAAAABACAAAAApAQAAZHJzL2Uyb0RvYy54bWxQSwUGAAAAAAYABgBZAQAA&#10;fgUAAAAA&#10;">
                <v:fill on="f" focussize="0,0"/>
                <v:stroke weight="1.5pt" color="#000000 [3213]" miterlimit="8" joinstyle="miter" dashstyle="3 1"/>
                <v:imagedata o:title=""/>
                <o:lock v:ext="edit" aspectratio="f"/>
              </v:line>
            </w:pict>
          </mc:Fallback>
        </mc:AlternateContent>
      </w:r>
      <w:r>
        <w:rPr>
          <w:sz w:val="21"/>
        </w:rPr>
        <mc:AlternateContent>
          <mc:Choice Requires="wps">
            <w:drawing>
              <wp:anchor distT="0" distB="0" distL="114300" distR="114300" simplePos="0" relativeHeight="1132167168" behindDoc="0" locked="0" layoutInCell="1" allowOverlap="1">
                <wp:simplePos x="0" y="0"/>
                <wp:positionH relativeFrom="column">
                  <wp:posOffset>2623820</wp:posOffset>
                </wp:positionH>
                <wp:positionV relativeFrom="paragraph">
                  <wp:posOffset>1890395</wp:posOffset>
                </wp:positionV>
                <wp:extent cx="0" cy="1974215"/>
                <wp:effectExtent l="9525" t="0" r="9525" b="6985"/>
                <wp:wrapNone/>
                <wp:docPr id="47" name="直接连接符 47"/>
                <wp:cNvGraphicFramePr/>
                <a:graphic xmlns:a="http://schemas.openxmlformats.org/drawingml/2006/main">
                  <a:graphicData uri="http://schemas.microsoft.com/office/word/2010/wordprocessingShape">
                    <wps:wsp>
                      <wps:cNvCnPr/>
                      <wps:spPr>
                        <a:xfrm>
                          <a:off x="3758565" y="5038725"/>
                          <a:ext cx="0" cy="1974215"/>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6.6pt;margin-top:148.85pt;height:155.45pt;width:0pt;z-index:1132167168;mso-width-relative:page;mso-height-relative:page;" filled="f" stroked="t" coordsize="21600,21600" o:gfxdata="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xaaGVNkAAAALAQAADwAAAAAA&#10;AAABACAAAAAiAAAAZHJzL2Rvd25yZXYueG1sUEsBAhQAFAAAAAgAh07iQAX6TBnZAQAAdAMAAA4A&#10;AAAAAAAAAQAgAAAAKAEAAGRycy9lMm9Eb2MueG1sUEsFBgAAAAAGAAYAWQEAAHMFAAAAAA==&#10;">
                <v:fill on="f" focussize="0,0"/>
                <v:stroke weight="1.5pt" color="#000000 [3213]" miterlimit="8" joinstyle="miter" dashstyle="3 1"/>
                <v:imagedata o:title=""/>
                <o:lock v:ext="edit" aspectratio="f"/>
              </v:line>
            </w:pict>
          </mc:Fallback>
        </mc:AlternateContent>
      </w:r>
      <w:r>
        <w:rPr>
          <w:sz w:val="21"/>
        </w:rPr>
        <mc:AlternateContent>
          <mc:Choice Requires="wps">
            <w:drawing>
              <wp:anchor distT="0" distB="0" distL="114300" distR="114300" simplePos="0" relativeHeight="1132166144" behindDoc="0" locked="0" layoutInCell="1" allowOverlap="1">
                <wp:simplePos x="0" y="0"/>
                <wp:positionH relativeFrom="column">
                  <wp:posOffset>918210</wp:posOffset>
                </wp:positionH>
                <wp:positionV relativeFrom="paragraph">
                  <wp:posOffset>1906905</wp:posOffset>
                </wp:positionV>
                <wp:extent cx="2052320" cy="0"/>
                <wp:effectExtent l="0" t="0" r="0" b="0"/>
                <wp:wrapNone/>
                <wp:docPr id="46" name="直接连接符 46"/>
                <wp:cNvGraphicFramePr/>
                <a:graphic xmlns:a="http://schemas.openxmlformats.org/drawingml/2006/main">
                  <a:graphicData uri="http://schemas.microsoft.com/office/word/2010/wordprocessingShape">
                    <wps:wsp>
                      <wps:cNvCnPr/>
                      <wps:spPr>
                        <a:xfrm flipH="1">
                          <a:off x="2061210" y="5046345"/>
                          <a:ext cx="2052320" cy="0"/>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72.3pt;margin-top:150.15pt;height:0pt;width:161.6pt;z-index:1132166144;mso-width-relative:page;mso-height-relative:page;" filled="f" stroked="t" coordsize="21600,21600" o:gfxdata="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NBCtatgAAAALAQAA&#10;DwAAAAAAAAABACAAAAAiAAAAZHJzL2Rvd25yZXYueG1sUEsBAhQAFAAAAAgAh07iQAGy/lfgAQAA&#10;fgMAAA4AAAAAAAAAAQAgAAAAJwEAAGRycy9lMm9Eb2MueG1sUEsFBgAAAAAGAAYAWQEAAHkFAAAA&#10;AA==&#10;">
                <v:fill on="f" focussize="0,0"/>
                <v:stroke weight="1.5pt" color="#000000 [3213]" miterlimit="8" joinstyle="miter" dashstyle="3 1"/>
                <v:imagedata o:title=""/>
                <o:lock v:ext="edit" aspectratio="f"/>
              </v:line>
            </w:pict>
          </mc:Fallback>
        </mc:AlternateContent>
      </w:r>
      <w:r>
        <w:rPr>
          <w:sz w:val="21"/>
        </w:rPr>
        <mc:AlternateContent>
          <mc:Choice Requires="wps">
            <w:drawing>
              <wp:anchor distT="0" distB="0" distL="114300" distR="114300" simplePos="0" relativeHeight="1132165120" behindDoc="0" locked="0" layoutInCell="1" allowOverlap="1">
                <wp:simplePos x="0" y="0"/>
                <wp:positionH relativeFrom="column">
                  <wp:posOffset>2978785</wp:posOffset>
                </wp:positionH>
                <wp:positionV relativeFrom="paragraph">
                  <wp:posOffset>1411605</wp:posOffset>
                </wp:positionV>
                <wp:extent cx="0" cy="2458720"/>
                <wp:effectExtent l="9525" t="0" r="9525" b="17780"/>
                <wp:wrapNone/>
                <wp:docPr id="45" name="直接连接符 45"/>
                <wp:cNvGraphicFramePr/>
                <a:graphic xmlns:a="http://schemas.openxmlformats.org/drawingml/2006/main">
                  <a:graphicData uri="http://schemas.microsoft.com/office/word/2010/wordprocessingShape">
                    <wps:wsp>
                      <wps:cNvCnPr/>
                      <wps:spPr>
                        <a:xfrm flipV="1">
                          <a:off x="4121785" y="4551045"/>
                          <a:ext cx="0" cy="24587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34.55pt;margin-top:111.15pt;height:193.6pt;width:0pt;z-index:1132165120;mso-width-relative:page;mso-height-relative:page;" filled="f" stroked="t" coordsize="21600,21600" o:gfxdata="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uUB6i2AAAAAsBAAAPAAAA&#10;AAAAAAEAIAAAACIAAABkcnMvZG93bnJldi54bWxQSwECFAAUAAAACACHTuJAkPw8t9wBAAB8AwAA&#10;DgAAAAAAAAABACAAAAAnAQAAZHJzL2Uyb0RvYy54bWxQSwUGAAAAAAYABgBZAQAAdQUAAAAA&#10;">
                <v:fill on="f" focussize="0,0"/>
                <v:stroke weight="1.5pt" color="#000000 [3213]" miterlimit="8" joinstyle="miter"/>
                <v:imagedata o:title=""/>
                <o:lock v:ext="edit" aspectratio="f"/>
              </v:line>
            </w:pict>
          </mc:Fallback>
        </mc:AlternateContent>
      </w:r>
      <w:r>
        <w:drawing>
          <wp:inline distT="0" distB="0" distL="114300" distR="114300">
            <wp:extent cx="4190365" cy="4337685"/>
            <wp:effectExtent l="0" t="0" r="635" b="571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9"/>
                    <a:stretch>
                      <a:fillRect/>
                    </a:stretch>
                  </pic:blipFill>
                  <pic:spPr>
                    <a:xfrm>
                      <a:off x="0" y="0"/>
                      <a:ext cx="4190365" cy="4337685"/>
                    </a:xfrm>
                    <a:prstGeom prst="rect">
                      <a:avLst/>
                    </a:prstGeom>
                    <a:noFill/>
                    <a:ln w="9525">
                      <a:noFill/>
                    </a:ln>
                  </pic:spPr>
                </pic:pic>
              </a:graphicData>
            </a:graphic>
          </wp:inline>
        </w:drawing>
      </w:r>
    </w:p>
    <w:p>
      <w:pPr>
        <w:numPr>
          <w:ilvl w:val="0"/>
          <w:numId w:val="2"/>
        </w:numPr>
        <w:ind w:firstLine="420" w:firstLineChars="0"/>
        <w:rPr>
          <w:rFonts w:hint="eastAsia"/>
          <w:b w:val="0"/>
          <w:bCs w:val="0"/>
          <w:sz w:val="24"/>
          <w:lang w:val="en-US" w:eastAsia="zh-CN"/>
        </w:rPr>
      </w:pPr>
      <w:r>
        <w:rPr>
          <w:rFonts w:hint="eastAsia" w:cs="Times New Roman"/>
          <w:lang w:val="en-US" w:eastAsia="zh-CN"/>
        </w:rPr>
        <w:t>from the figure:</w:t>
      </w:r>
      <w:r>
        <w:rPr>
          <w:rFonts w:hint="eastAsia"/>
          <w:b w:val="0"/>
          <w:bCs w:val="0"/>
          <w:sz w:val="24"/>
          <w:lang w:val="en-US" w:eastAsia="zh-CN"/>
        </w:rPr>
        <w:t>1340℃</w:t>
      </w:r>
    </w:p>
    <w:p>
      <w:pPr>
        <w:numPr>
          <w:ilvl w:val="0"/>
          <w:numId w:val="2"/>
        </w:numPr>
        <w:ind w:firstLine="420" w:firstLineChars="0"/>
        <w:rPr>
          <w:rFonts w:hint="default"/>
          <w:b w:val="0"/>
          <w:bCs w:val="0"/>
          <w:sz w:val="24"/>
          <w:lang w:val="en-US" w:eastAsia="zh-CN"/>
        </w:rPr>
      </w:pPr>
      <w:r>
        <w:rPr>
          <w:rFonts w:hint="eastAsia"/>
          <w:b w:val="0"/>
          <w:bCs w:val="0"/>
          <w:sz w:val="24"/>
          <w:lang w:val="en-US" w:eastAsia="zh-CN"/>
        </w:rPr>
        <w:t>58</w:t>
      </w:r>
      <w:r>
        <w:rPr>
          <w:rFonts w:hint="default"/>
          <w:b w:val="0"/>
          <w:bCs w:val="0"/>
          <w:sz w:val="24"/>
          <w:lang w:val="en-US" w:eastAsia="zh-CN"/>
        </w:rPr>
        <w:t xml:space="preserve"> wt% Ni-</w:t>
      </w:r>
      <w:r>
        <w:rPr>
          <w:rFonts w:hint="eastAsia"/>
          <w:b w:val="0"/>
          <w:bCs w:val="0"/>
          <w:sz w:val="24"/>
          <w:lang w:val="en-US" w:eastAsia="zh-CN"/>
        </w:rPr>
        <w:t>42</w:t>
      </w:r>
      <w:r>
        <w:rPr>
          <w:rFonts w:hint="default"/>
          <w:b w:val="0"/>
          <w:bCs w:val="0"/>
          <w:sz w:val="24"/>
          <w:lang w:val="en-US" w:eastAsia="zh-CN"/>
        </w:rPr>
        <w:t xml:space="preserve"> wt% Cu</w:t>
      </w:r>
    </w:p>
    <w:p>
      <w:pPr>
        <w:numPr>
          <w:ilvl w:val="0"/>
          <w:numId w:val="2"/>
        </w:numPr>
        <w:ind w:firstLine="420" w:firstLineChars="0"/>
        <w:rPr>
          <w:rFonts w:hint="eastAsia"/>
          <w:b w:val="0"/>
          <w:bCs w:val="0"/>
          <w:sz w:val="24"/>
          <w:lang w:val="en-US" w:eastAsia="zh-CN"/>
        </w:rPr>
      </w:pPr>
      <w:r>
        <w:rPr>
          <w:rFonts w:hint="eastAsia" w:cs="Times New Roman"/>
          <w:lang w:val="en-US" w:eastAsia="zh-CN"/>
        </w:rPr>
        <w:t>from the figure:</w:t>
      </w:r>
      <w:r>
        <w:rPr>
          <w:rFonts w:hint="eastAsia"/>
          <w:b w:val="0"/>
          <w:bCs w:val="0"/>
          <w:sz w:val="24"/>
          <w:lang w:val="en-US" w:eastAsia="zh-CN"/>
        </w:rPr>
        <w:t>1380℃</w:t>
      </w:r>
    </w:p>
    <w:p>
      <w:pPr>
        <w:numPr>
          <w:ilvl w:val="0"/>
          <w:numId w:val="2"/>
        </w:numPr>
        <w:ind w:firstLine="420" w:firstLineChars="0"/>
        <w:rPr>
          <w:rFonts w:hint="default"/>
          <w:b w:val="0"/>
          <w:bCs w:val="0"/>
          <w:sz w:val="24"/>
          <w:lang w:val="en-US" w:eastAsia="zh-CN"/>
        </w:rPr>
      </w:pPr>
      <w:r>
        <w:rPr>
          <w:rFonts w:hint="eastAsia"/>
          <w:b w:val="0"/>
          <w:bCs w:val="0"/>
          <w:sz w:val="24"/>
          <w:lang w:val="en-US" w:eastAsia="zh-CN"/>
        </w:rPr>
        <w:t>79</w:t>
      </w:r>
      <w:r>
        <w:rPr>
          <w:rFonts w:hint="default"/>
          <w:b w:val="0"/>
          <w:bCs w:val="0"/>
          <w:sz w:val="24"/>
          <w:lang w:val="en-US" w:eastAsia="zh-CN"/>
        </w:rPr>
        <w:t xml:space="preserve"> wt% Ni-</w:t>
      </w:r>
      <w:r>
        <w:rPr>
          <w:rFonts w:hint="eastAsia"/>
          <w:b w:val="0"/>
          <w:bCs w:val="0"/>
          <w:sz w:val="24"/>
          <w:lang w:val="en-US" w:eastAsia="zh-CN"/>
        </w:rPr>
        <w:t>21</w:t>
      </w:r>
      <w:r>
        <w:rPr>
          <w:rFonts w:hint="default"/>
          <w:b w:val="0"/>
          <w:bCs w:val="0"/>
          <w:sz w:val="24"/>
          <w:lang w:val="en-US" w:eastAsia="zh-CN"/>
        </w:rPr>
        <w:t xml:space="preserve"> wt% Cu</w:t>
      </w:r>
    </w:p>
    <w:p>
      <w:pPr>
        <w:pStyle w:val="10"/>
        <w:ind w:left="420"/>
        <w:rPr>
          <w:b/>
          <w:bCs/>
          <w:sz w:val="24"/>
        </w:rPr>
      </w:pPr>
    </w:p>
    <w:p>
      <w:pPr>
        <w:pStyle w:val="10"/>
        <w:numPr>
          <w:ilvl w:val="0"/>
          <w:numId w:val="1"/>
        </w:numPr>
        <w:rPr>
          <w:b/>
          <w:bCs/>
          <w:sz w:val="24"/>
        </w:rPr>
      </w:pPr>
      <w:r>
        <w:rPr>
          <w:rFonts w:eastAsia="Times"/>
          <w:b/>
          <w:bCs/>
          <w:sz w:val="24"/>
        </w:rPr>
        <w:t>For an alloy of composition 74 wt% Zn-26 wt% Cu, cite the phases present and their compositions at the following temperatures: 850</w:t>
      </w:r>
      <w:r>
        <w:rPr>
          <w:rFonts w:eastAsia="Times"/>
          <w:b/>
          <w:bCs/>
          <w:sz w:val="24"/>
        </w:rPr>
        <w:sym w:font="Symbol" w:char="F0B0"/>
      </w:r>
      <w:r>
        <w:rPr>
          <w:rFonts w:eastAsia="Times"/>
          <w:b/>
          <w:bCs/>
          <w:sz w:val="24"/>
        </w:rPr>
        <w:t>C, 750</w:t>
      </w:r>
      <w:r>
        <w:rPr>
          <w:rFonts w:eastAsia="Times"/>
          <w:b/>
          <w:bCs/>
          <w:sz w:val="24"/>
        </w:rPr>
        <w:sym w:font="Symbol" w:char="F0B0"/>
      </w:r>
      <w:r>
        <w:rPr>
          <w:rFonts w:eastAsia="Times"/>
          <w:b/>
          <w:bCs/>
          <w:sz w:val="24"/>
        </w:rPr>
        <w:t>C, 680</w:t>
      </w:r>
      <w:r>
        <w:rPr>
          <w:rFonts w:eastAsia="Times"/>
          <w:b/>
          <w:bCs/>
          <w:sz w:val="24"/>
        </w:rPr>
        <w:sym w:font="Symbol" w:char="F0B0"/>
      </w:r>
      <w:r>
        <w:rPr>
          <w:rFonts w:eastAsia="Times"/>
          <w:b/>
          <w:bCs/>
          <w:sz w:val="24"/>
        </w:rPr>
        <w:t>C, 600</w:t>
      </w:r>
      <w:r>
        <w:rPr>
          <w:rFonts w:eastAsia="Times"/>
          <w:b/>
          <w:bCs/>
          <w:sz w:val="24"/>
        </w:rPr>
        <w:sym w:font="Symbol" w:char="F0B0"/>
      </w:r>
      <w:r>
        <w:rPr>
          <w:rFonts w:eastAsia="Times"/>
          <w:b/>
          <w:bCs/>
          <w:sz w:val="24"/>
        </w:rPr>
        <w:t>C, and 500</w:t>
      </w:r>
      <w:r>
        <w:rPr>
          <w:rFonts w:eastAsia="Times"/>
          <w:b/>
          <w:bCs/>
          <w:sz w:val="24"/>
        </w:rPr>
        <w:sym w:font="Symbol" w:char="F0B0"/>
      </w:r>
      <w:r>
        <w:rPr>
          <w:rFonts w:eastAsia="Times"/>
          <w:b/>
          <w:bCs/>
          <w:sz w:val="24"/>
        </w:rPr>
        <w:t>C.</w:t>
      </w:r>
    </w:p>
    <w:p>
      <w:pPr>
        <w:pStyle w:val="10"/>
        <w:rPr>
          <w:b/>
          <w:bCs/>
          <w:sz w:val="24"/>
        </w:rPr>
      </w:pPr>
    </w:p>
    <w:p>
      <w:pPr>
        <w:rPr>
          <w:rFonts w:hint="default" w:ascii="Times New Roman" w:hAnsi="Times New Roman" w:cs="Times New Roman"/>
          <w:b/>
          <w:kern w:val="0"/>
          <w:sz w:val="24"/>
        </w:rPr>
      </w:pPr>
      <w:r>
        <w:rPr>
          <w:rFonts w:hint="default" w:ascii="Times New Roman" w:hAnsi="Times New Roman" w:cs="Times New Roman"/>
          <w:b/>
          <w:kern w:val="0"/>
          <w:sz w:val="24"/>
        </w:rPr>
        <w:t>Solution:</w:t>
      </w:r>
    </w:p>
    <w:p>
      <w:pPr>
        <w:rPr>
          <w:rFonts w:hint="default" w:ascii="Times New Roman" w:hAnsi="Times New Roman" w:cs="Times New Roman"/>
          <w:b/>
          <w:kern w:val="0"/>
          <w:sz w:val="24"/>
        </w:rPr>
      </w:pPr>
      <w:r>
        <w:rPr>
          <w:sz w:val="21"/>
        </w:rPr>
        <mc:AlternateContent>
          <mc:Choice Requires="wps">
            <w:drawing>
              <wp:anchor distT="0" distB="0" distL="114300" distR="114300" simplePos="0" relativeHeight="1132611584" behindDoc="0" locked="0" layoutInCell="1" allowOverlap="1">
                <wp:simplePos x="0" y="0"/>
                <wp:positionH relativeFrom="column">
                  <wp:posOffset>405130</wp:posOffset>
                </wp:positionH>
                <wp:positionV relativeFrom="paragraph">
                  <wp:posOffset>4316730</wp:posOffset>
                </wp:positionV>
                <wp:extent cx="4132580" cy="2540"/>
                <wp:effectExtent l="0" t="0" r="0" b="0"/>
                <wp:wrapNone/>
                <wp:docPr id="62" name="直接连接符 62"/>
                <wp:cNvGraphicFramePr/>
                <a:graphic xmlns:a="http://schemas.openxmlformats.org/drawingml/2006/main">
                  <a:graphicData uri="http://schemas.microsoft.com/office/word/2010/wordprocessingShape">
                    <wps:wsp>
                      <wps:cNvCnPr/>
                      <wps:spPr>
                        <a:xfrm flipV="1">
                          <a:off x="0" y="0"/>
                          <a:ext cx="4132580" cy="2540"/>
                        </a:xfrm>
                        <a:prstGeom prst="line">
                          <a:avLst/>
                        </a:prstGeom>
                        <a:ln w="1905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1.9pt;margin-top:339.9pt;height:0.2pt;width:325.4pt;z-index:1132611584;mso-width-relative:page;mso-height-relative:page;" filled="f" stroked="t" coordsize="21600,21600" o:gfxdata="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BmR3H7UAAAACgEAAA8AAAAAAAAAAQAg&#10;AAAAIgAAAGRycy9kb3ducmV2LnhtbFBLAQIUABQAAAAIAIdO4kAHVhp22QEAAHUDAAAOAAAAAAAA&#10;AAEAIAAAACMBAABkcnMvZTJvRG9jLnhtbFBLBQYAAAAABgAGAFkBAABuBQAAAAA=&#10;">
                <v:fill on="f" focussize="0,0"/>
                <v:stroke weight="1.5pt" color="#FF0000 [3204]" miterlimit="8" joinstyle="miter" dashstyle="3 1"/>
                <v:imagedata o:title=""/>
                <o:lock v:ext="edit" aspectratio="f"/>
              </v:line>
            </w:pict>
          </mc:Fallback>
        </mc:AlternateContent>
      </w:r>
      <w:r>
        <w:rPr>
          <w:sz w:val="21"/>
        </w:rPr>
        <mc:AlternateContent>
          <mc:Choice Requires="wps">
            <w:drawing>
              <wp:anchor distT="0" distB="0" distL="114300" distR="114300" simplePos="0" relativeHeight="1132612608" behindDoc="0" locked="0" layoutInCell="1" allowOverlap="1">
                <wp:simplePos x="0" y="0"/>
                <wp:positionH relativeFrom="column">
                  <wp:posOffset>3750310</wp:posOffset>
                </wp:positionH>
                <wp:positionV relativeFrom="paragraph">
                  <wp:posOffset>4307840</wp:posOffset>
                </wp:positionV>
                <wp:extent cx="8255" cy="2484120"/>
                <wp:effectExtent l="9525" t="0" r="20320" b="11430"/>
                <wp:wrapNone/>
                <wp:docPr id="63" name="直接连接符 63"/>
                <wp:cNvGraphicFramePr/>
                <a:graphic xmlns:a="http://schemas.openxmlformats.org/drawingml/2006/main">
                  <a:graphicData uri="http://schemas.microsoft.com/office/word/2010/wordprocessingShape">
                    <wps:wsp>
                      <wps:cNvCnPr/>
                      <wps:spPr>
                        <a:xfrm>
                          <a:off x="5360670" y="5240020"/>
                          <a:ext cx="8255" cy="2484120"/>
                        </a:xfrm>
                        <a:prstGeom prst="line">
                          <a:avLst/>
                        </a:prstGeom>
                        <a:ln w="1905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95.3pt;margin-top:339.2pt;height:195.6pt;width:0.65pt;z-index:1132612608;mso-width-relative:page;mso-height-relative:page;" filled="f" stroked="t" coordsize="21600,21600" o:gfxdata="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C6KY3AAAAAwB&#10;AAAPAAAAAAAAAAEAIAAAACIAAABkcnMvZG93bnJldi54bWxQSwECFAAUAAAACACHTuJA4H51dN4B&#10;AAB3AwAADgAAAAAAAAABACAAAAArAQAAZHJzL2Uyb0RvYy54bWxQSwUGAAAAAAYABgBZAQAAewUA&#10;AAAA&#10;">
                <v:fill on="f" focussize="0,0"/>
                <v:stroke weight="1.5pt" color="#FF0000 [3204]" miterlimit="8" joinstyle="miter" dashstyle="3 1"/>
                <v:imagedata o:title=""/>
                <o:lock v:ext="edit" aspectratio="f"/>
              </v:line>
            </w:pict>
          </mc:Fallback>
        </mc:AlternateContent>
      </w:r>
      <w:r>
        <w:rPr>
          <w:sz w:val="21"/>
        </w:rPr>
        <mc:AlternateContent>
          <mc:Choice Requires="wps">
            <w:drawing>
              <wp:anchor distT="0" distB="0" distL="114300" distR="114300" simplePos="0" relativeHeight="1133078528" behindDoc="0" locked="0" layoutInCell="1" allowOverlap="1">
                <wp:simplePos x="0" y="0"/>
                <wp:positionH relativeFrom="column">
                  <wp:posOffset>4535170</wp:posOffset>
                </wp:positionH>
                <wp:positionV relativeFrom="paragraph">
                  <wp:posOffset>4330700</wp:posOffset>
                </wp:positionV>
                <wp:extent cx="0" cy="2432685"/>
                <wp:effectExtent l="9525" t="0" r="9525" b="5715"/>
                <wp:wrapNone/>
                <wp:docPr id="64" name="直接连接符 64"/>
                <wp:cNvGraphicFramePr/>
                <a:graphic xmlns:a="http://schemas.openxmlformats.org/drawingml/2006/main">
                  <a:graphicData uri="http://schemas.microsoft.com/office/word/2010/wordprocessingShape">
                    <wps:wsp>
                      <wps:cNvCnPr/>
                      <wps:spPr>
                        <a:xfrm>
                          <a:off x="0" y="0"/>
                          <a:ext cx="0" cy="2432685"/>
                        </a:xfrm>
                        <a:prstGeom prst="line">
                          <a:avLst/>
                        </a:prstGeom>
                        <a:ln w="1905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57.1pt;margin-top:341pt;height:191.55pt;width:0pt;z-index:1133078528;mso-width-relative:page;mso-height-relative:page;" filled="f" stroked="t" coordsize="21600,21600" o:gfxdata="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GOPYt2QAAAAwBAAAPAAAAAAAAAAEAIAAAACIA&#10;AABkcnMvZG93bnJldi54bWxQSwECFAAUAAAACACHTuJAZOihb88BAABoAwAADgAAAAAAAAABACAA&#10;AAAoAQAAZHJzL2Uyb0RvYy54bWxQSwUGAAAAAAYABgBZAQAAaQUAAAAA&#10;">
                <v:fill on="f" focussize="0,0"/>
                <v:stroke weight="1.5pt" color="#FF0000 [3204]" miterlimit="8" joinstyle="miter" dashstyle="3 1"/>
                <v:imagedata o:title=""/>
                <o:lock v:ext="edit" aspectratio="f"/>
              </v:line>
            </w:pict>
          </mc:Fallback>
        </mc:AlternateContent>
      </w:r>
      <w:r>
        <w:rPr>
          <w:sz w:val="21"/>
        </w:rPr>
        <mc:AlternateContent>
          <mc:Choice Requires="wps">
            <w:drawing>
              <wp:anchor distT="0" distB="0" distL="114300" distR="114300" simplePos="0" relativeHeight="1132465152" behindDoc="0" locked="0" layoutInCell="1" allowOverlap="1">
                <wp:simplePos x="0" y="0"/>
                <wp:positionH relativeFrom="column">
                  <wp:posOffset>421005</wp:posOffset>
                </wp:positionH>
                <wp:positionV relativeFrom="paragraph">
                  <wp:posOffset>3832860</wp:posOffset>
                </wp:positionV>
                <wp:extent cx="3559175" cy="8255"/>
                <wp:effectExtent l="0" t="0" r="0" b="0"/>
                <wp:wrapNone/>
                <wp:docPr id="61" name="直接连接符 61"/>
                <wp:cNvGraphicFramePr/>
                <a:graphic xmlns:a="http://schemas.openxmlformats.org/drawingml/2006/main">
                  <a:graphicData uri="http://schemas.microsoft.com/office/word/2010/wordprocessingShape">
                    <wps:wsp>
                      <wps:cNvCnPr/>
                      <wps:spPr>
                        <a:xfrm flipV="1">
                          <a:off x="0" y="0"/>
                          <a:ext cx="3559175" cy="8255"/>
                        </a:xfrm>
                        <a:prstGeom prst="line">
                          <a:avLst/>
                        </a:prstGeom>
                        <a:ln w="1905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3.15pt;margin-top:301.8pt;height:0.65pt;width:280.25pt;z-index:1132465152;mso-width-relative:page;mso-height-relative:page;" filled="f" stroked="t" coordsize="21600,21600" o:gfxdata="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kc3dydQAAAAKAQAADwAAAAAAAAABACAA&#10;AAAiAAAAZHJzL2Rvd25yZXYueG1sUEsBAhQAFAAAAAgAh07iQChIRDjYAQAAdQMAAA4AAAAAAAAA&#10;AQAgAAAAIwEAAGRycy9lMm9Eb2MueG1sUEsFBgAAAAAGAAYAWQEAAG0FAAAAAA==&#10;">
                <v:fill on="f" focussize="0,0"/>
                <v:stroke weight="1.5pt" color="#FF0000 [3204]" miterlimit="8" joinstyle="miter" dashstyle="3 1"/>
                <v:imagedata o:title=""/>
                <o:lock v:ext="edit" aspectratio="f"/>
              </v:line>
            </w:pict>
          </mc:Fallback>
        </mc:AlternateContent>
      </w:r>
      <w:r>
        <w:rPr>
          <w:sz w:val="21"/>
        </w:rPr>
        <mc:AlternateContent>
          <mc:Choice Requires="wps">
            <w:drawing>
              <wp:anchor distT="0" distB="0" distL="114300" distR="114300" simplePos="0" relativeHeight="1132441600" behindDoc="0" locked="0" layoutInCell="1" allowOverlap="1">
                <wp:simplePos x="0" y="0"/>
                <wp:positionH relativeFrom="column">
                  <wp:posOffset>4378960</wp:posOffset>
                </wp:positionH>
                <wp:positionV relativeFrom="paragraph">
                  <wp:posOffset>3439795</wp:posOffset>
                </wp:positionV>
                <wp:extent cx="0" cy="3325495"/>
                <wp:effectExtent l="9525" t="0" r="9525" b="8255"/>
                <wp:wrapNone/>
                <wp:docPr id="59" name="直接连接符 59"/>
                <wp:cNvGraphicFramePr/>
                <a:graphic xmlns:a="http://schemas.openxmlformats.org/drawingml/2006/main">
                  <a:graphicData uri="http://schemas.microsoft.com/office/word/2010/wordprocessingShape">
                    <wps:wsp>
                      <wps:cNvCnPr/>
                      <wps:spPr>
                        <a:xfrm>
                          <a:off x="0" y="0"/>
                          <a:ext cx="0" cy="3325495"/>
                        </a:xfrm>
                        <a:prstGeom prst="line">
                          <a:avLst/>
                        </a:prstGeom>
                        <a:ln w="1905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44.8pt;margin-top:270.85pt;height:261.85pt;width:0pt;z-index:1132441600;mso-width-relative:page;mso-height-relative:page;" filled="f" stroked="t" coordsize="21600,21600" o:gfxdata="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htZunNoAAAAMAQAADwAAAAAAAAABACAAAAAi&#10;AAAAZHJzL2Rvd25yZXYueG1sUEsBAhQAFAAAAAgAh07iQHaXWynPAQAAaAMAAA4AAAAAAAAAAQAg&#10;AAAAKQEAAGRycy9lMm9Eb2MueG1sUEsFBgAAAAAGAAYAWQEAAGoFAAAAAA==&#10;">
                <v:fill on="f" focussize="0,0"/>
                <v:stroke weight="1.5pt" color="#FF0000 [3204]" miterlimit="8" joinstyle="miter" dashstyle="3 1"/>
                <v:imagedata o:title=""/>
                <o:lock v:ext="edit" aspectratio="f"/>
              </v:line>
            </w:pict>
          </mc:Fallback>
        </mc:AlternateContent>
      </w:r>
      <w:r>
        <w:rPr>
          <w:sz w:val="21"/>
        </w:rPr>
        <mc:AlternateContent>
          <mc:Choice Requires="wps">
            <w:drawing>
              <wp:anchor distT="0" distB="0" distL="114300" distR="114300" simplePos="0" relativeHeight="1132294144" behindDoc="0" locked="0" layoutInCell="1" allowOverlap="1">
                <wp:simplePos x="0" y="0"/>
                <wp:positionH relativeFrom="column">
                  <wp:posOffset>3896995</wp:posOffset>
                </wp:positionH>
                <wp:positionV relativeFrom="paragraph">
                  <wp:posOffset>3442970</wp:posOffset>
                </wp:positionV>
                <wp:extent cx="0" cy="3325495"/>
                <wp:effectExtent l="9525" t="0" r="9525" b="8255"/>
                <wp:wrapNone/>
                <wp:docPr id="58" name="直接连接符 58"/>
                <wp:cNvGraphicFramePr/>
                <a:graphic xmlns:a="http://schemas.openxmlformats.org/drawingml/2006/main">
                  <a:graphicData uri="http://schemas.microsoft.com/office/word/2010/wordprocessingShape">
                    <wps:wsp>
                      <wps:cNvCnPr/>
                      <wps:spPr>
                        <a:xfrm>
                          <a:off x="5039995" y="4357370"/>
                          <a:ext cx="0" cy="3325495"/>
                        </a:xfrm>
                        <a:prstGeom prst="line">
                          <a:avLst/>
                        </a:prstGeom>
                        <a:ln w="1905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06.85pt;margin-top:271.1pt;height:261.85pt;width:0pt;z-index:1132294144;mso-width-relative:page;mso-height-relative:page;" filled="f" stroked="t" coordsize="21600,21600" o:gfxdata="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2BdX+2gAAAAwBAAAP&#10;AAAAAAAAAAEAIAAAACIAAABkcnMvZG93bnJldi54bWxQSwECFAAUAAAACACHTuJAt/3Tqt0BAAB0&#10;AwAADgAAAAAAAAABACAAAAApAQAAZHJzL2Uyb0RvYy54bWxQSwUGAAAAAAYABgBZAQAAeAUAAAAA&#10;">
                <v:fill on="f" focussize="0,0"/>
                <v:stroke weight="1.5pt" color="#FF0000 [3204]" miterlimit="8" joinstyle="miter" dashstyle="3 1"/>
                <v:imagedata o:title=""/>
                <o:lock v:ext="edit" aspectratio="f"/>
              </v:line>
            </w:pict>
          </mc:Fallback>
        </mc:AlternateContent>
      </w:r>
      <w:r>
        <w:rPr>
          <w:sz w:val="21"/>
        </w:rPr>
        <mc:AlternateContent>
          <mc:Choice Requires="wps">
            <w:drawing>
              <wp:anchor distT="0" distB="0" distL="114300" distR="114300" simplePos="0" relativeHeight="1132293120" behindDoc="0" locked="0" layoutInCell="1" allowOverlap="1">
                <wp:simplePos x="0" y="0"/>
                <wp:positionH relativeFrom="column">
                  <wp:posOffset>408940</wp:posOffset>
                </wp:positionH>
                <wp:positionV relativeFrom="paragraph">
                  <wp:posOffset>3435350</wp:posOffset>
                </wp:positionV>
                <wp:extent cx="3981450" cy="3810"/>
                <wp:effectExtent l="0" t="0" r="0" b="0"/>
                <wp:wrapNone/>
                <wp:docPr id="57" name="直接连接符 57"/>
                <wp:cNvGraphicFramePr/>
                <a:graphic xmlns:a="http://schemas.openxmlformats.org/drawingml/2006/main">
                  <a:graphicData uri="http://schemas.microsoft.com/office/word/2010/wordprocessingShape">
                    <wps:wsp>
                      <wps:cNvCnPr/>
                      <wps:spPr>
                        <a:xfrm flipV="1">
                          <a:off x="0" y="0"/>
                          <a:ext cx="3981450" cy="3810"/>
                        </a:xfrm>
                        <a:prstGeom prst="line">
                          <a:avLst/>
                        </a:prstGeom>
                        <a:ln w="1905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2.2pt;margin-top:270.5pt;height:0.3pt;width:313.5pt;z-index:1132293120;mso-width-relative:page;mso-height-relative:page;" filled="f" stroked="t" coordsize="21600,21600" o:gfxdata="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ZxTTG0gAAAAoBAAAPAAAAAAAAAAEAIAAA&#10;ACIAAABkcnMvZG93bnJldi54bWxQSwECFAAUAAAACACHTuJAhRjq59kBAAB1AwAADgAAAAAAAAAB&#10;ACAAAAAhAQAAZHJzL2Uyb0RvYy54bWxQSwUGAAAAAAYABgBZAQAAbAUAAAAA&#10;">
                <v:fill on="f" focussize="0,0"/>
                <v:stroke weight="1.5pt" color="#FF0000 [3204]" miterlimit="8" joinstyle="miter" dashstyle="3 1"/>
                <v:imagedata o:title=""/>
                <o:lock v:ext="edit" aspectratio="f"/>
              </v:line>
            </w:pict>
          </mc:Fallback>
        </mc:AlternateContent>
      </w:r>
      <w:r>
        <w:rPr>
          <w:sz w:val="21"/>
        </w:rPr>
        <mc:AlternateContent>
          <mc:Choice Requires="wps">
            <w:drawing>
              <wp:anchor distT="0" distB="0" distL="114300" distR="114300" simplePos="0" relativeHeight="1132194816" behindDoc="0" locked="0" layoutInCell="1" allowOverlap="1">
                <wp:simplePos x="0" y="0"/>
                <wp:positionH relativeFrom="column">
                  <wp:posOffset>429895</wp:posOffset>
                </wp:positionH>
                <wp:positionV relativeFrom="paragraph">
                  <wp:posOffset>3113405</wp:posOffset>
                </wp:positionV>
                <wp:extent cx="3666490" cy="6350"/>
                <wp:effectExtent l="0" t="0" r="0" b="0"/>
                <wp:wrapNone/>
                <wp:docPr id="54" name="直接连接符 54"/>
                <wp:cNvGraphicFramePr/>
                <a:graphic xmlns:a="http://schemas.openxmlformats.org/drawingml/2006/main">
                  <a:graphicData uri="http://schemas.microsoft.com/office/word/2010/wordprocessingShape">
                    <wps:wsp>
                      <wps:cNvCnPr/>
                      <wps:spPr>
                        <a:xfrm>
                          <a:off x="0" y="0"/>
                          <a:ext cx="3666490" cy="6350"/>
                        </a:xfrm>
                        <a:prstGeom prst="line">
                          <a:avLst/>
                        </a:prstGeom>
                        <a:ln w="1905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3.85pt;margin-top:245.15pt;height:0.5pt;width:288.7pt;z-index:1132194816;mso-width-relative:page;mso-height-relative:page;" filled="f" stroked="t" coordsize="21600,21600" o:gfxdata="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nhtCltoAAAAKAQAADwAAAAAAAAABACAA&#10;AAAiAAAAZHJzL2Rvd25yZXYueG1sUEsBAhQAFAAAAAgAh07iQAkQSRnSAQAAawMAAA4AAAAAAAAA&#10;AQAgAAAAKQEAAGRycy9lMm9Eb2MueG1sUEsFBgAAAAAGAAYAWQEAAG0FAAAAAA==&#10;">
                <v:fill on="f" focussize="0,0"/>
                <v:stroke weight="1.5pt" color="#FF0000 [3204]" miterlimit="8" joinstyle="miter" dashstyle="3 1"/>
                <v:imagedata o:title=""/>
                <o:lock v:ext="edit" aspectratio="f"/>
              </v:line>
            </w:pict>
          </mc:Fallback>
        </mc:AlternateContent>
      </w:r>
      <w:r>
        <w:rPr>
          <w:sz w:val="21"/>
        </w:rPr>
        <mc:AlternateContent>
          <mc:Choice Requires="wps">
            <w:drawing>
              <wp:anchor distT="0" distB="0" distL="114300" distR="114300" simplePos="0" relativeHeight="1132244992" behindDoc="0" locked="0" layoutInCell="1" allowOverlap="1">
                <wp:simplePos x="0" y="0"/>
                <wp:positionH relativeFrom="column">
                  <wp:posOffset>4076065</wp:posOffset>
                </wp:positionH>
                <wp:positionV relativeFrom="paragraph">
                  <wp:posOffset>3111500</wp:posOffset>
                </wp:positionV>
                <wp:extent cx="0" cy="3670935"/>
                <wp:effectExtent l="9525" t="0" r="9525" b="5715"/>
                <wp:wrapNone/>
                <wp:docPr id="56" name="直接连接符 56"/>
                <wp:cNvGraphicFramePr/>
                <a:graphic xmlns:a="http://schemas.openxmlformats.org/drawingml/2006/main">
                  <a:graphicData uri="http://schemas.microsoft.com/office/word/2010/wordprocessingShape">
                    <wps:wsp>
                      <wps:cNvCnPr/>
                      <wps:spPr>
                        <a:xfrm>
                          <a:off x="0" y="0"/>
                          <a:ext cx="0" cy="3670935"/>
                        </a:xfrm>
                        <a:prstGeom prst="line">
                          <a:avLst/>
                        </a:prstGeom>
                        <a:ln w="1905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20.95pt;margin-top:245pt;height:289.05pt;width:0pt;z-index:1132244992;mso-width-relative:page;mso-height-relative:page;" filled="f" stroked="t" coordsize="21600,21600" o:gfxdata="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ghnd22QAAAAwBAAAPAAAAAAAAAAEAIAAAACIA&#10;AABkcnMvZG93bnJldi54bWxQSwECFAAUAAAACACHTuJALRr4jc8BAABoAwAADgAAAAAAAAABACAA&#10;AAAoAQAAZHJzL2Uyb0RvYy54bWxQSwUGAAAAAAYABgBZAQAAaQUAAAAA&#10;">
                <v:fill on="f" focussize="0,0"/>
                <v:stroke weight="1.5pt" color="#FF0000 [3204]" miterlimit="8" joinstyle="miter" dashstyle="3 1"/>
                <v:imagedata o:title=""/>
                <o:lock v:ext="edit" aspectratio="f"/>
              </v:line>
            </w:pict>
          </mc:Fallback>
        </mc:AlternateContent>
      </w:r>
      <w:r>
        <w:rPr>
          <w:sz w:val="21"/>
        </w:rPr>
        <mc:AlternateContent>
          <mc:Choice Requires="wps">
            <w:drawing>
              <wp:anchor distT="0" distB="0" distL="114300" distR="114300" simplePos="0" relativeHeight="1132195840" behindDoc="0" locked="0" layoutInCell="1" allowOverlap="1">
                <wp:simplePos x="0" y="0"/>
                <wp:positionH relativeFrom="column">
                  <wp:posOffset>3672205</wp:posOffset>
                </wp:positionH>
                <wp:positionV relativeFrom="paragraph">
                  <wp:posOffset>3097530</wp:posOffset>
                </wp:positionV>
                <wp:extent cx="0" cy="3670935"/>
                <wp:effectExtent l="9525" t="0" r="9525" b="5715"/>
                <wp:wrapNone/>
                <wp:docPr id="55" name="直接连接符 55"/>
                <wp:cNvGraphicFramePr/>
                <a:graphic xmlns:a="http://schemas.openxmlformats.org/drawingml/2006/main">
                  <a:graphicData uri="http://schemas.microsoft.com/office/word/2010/wordprocessingShape">
                    <wps:wsp>
                      <wps:cNvCnPr/>
                      <wps:spPr>
                        <a:xfrm>
                          <a:off x="4815205" y="4011930"/>
                          <a:ext cx="0" cy="3670935"/>
                        </a:xfrm>
                        <a:prstGeom prst="line">
                          <a:avLst/>
                        </a:prstGeom>
                        <a:ln w="1905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89.15pt;margin-top:243.9pt;height:289.05pt;width:0pt;z-index:1132195840;mso-width-relative:page;mso-height-relative:page;" filled="f" stroked="t" coordsize="21600,21600" o:gfxdata="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BPssmzaAAAADAEAAA8A&#10;AAAAAAAAAQAgAAAAIgAAAGRycy9kb3ducmV2LnhtbFBLAQIUABQAAAAIAIdO4kCyI+5Q3AEAAHQD&#10;AAAOAAAAAAAAAAEAIAAAACkBAABkcnMvZTJvRG9jLnhtbFBLBQYAAAAABgAGAFkBAAB3BQAAAAA=&#10;">
                <v:fill on="f" focussize="0,0"/>
                <v:stroke weight="1.5pt" color="#FF0000 [3204]" miterlimit="8" joinstyle="miter" dashstyle="3 1"/>
                <v:imagedata o:title=""/>
                <o:lock v:ext="edit" aspectratio="f"/>
              </v:line>
            </w:pict>
          </mc:Fallback>
        </mc:AlternateContent>
      </w:r>
      <w:r>
        <w:drawing>
          <wp:inline distT="0" distB="0" distL="0" distR="0">
            <wp:extent cx="5444490" cy="7066915"/>
            <wp:effectExtent l="0" t="0" r="381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
                    <a:stretch>
                      <a:fillRect/>
                    </a:stretch>
                  </pic:blipFill>
                  <pic:spPr>
                    <a:xfrm>
                      <a:off x="0" y="0"/>
                      <a:ext cx="5444490" cy="7066915"/>
                    </a:xfrm>
                    <a:prstGeom prst="rect">
                      <a:avLst/>
                    </a:prstGeom>
                  </pic:spPr>
                </pic:pic>
              </a:graphicData>
            </a:graphic>
          </wp:inline>
        </w:drawing>
      </w:r>
      <w:r>
        <w:rPr>
          <w:sz w:val="21"/>
        </w:rPr>
        <mc:AlternateContent>
          <mc:Choice Requires="wps">
            <w:drawing>
              <wp:anchor distT="0" distB="0" distL="114300" distR="114300" simplePos="0" relativeHeight="1132170240" behindDoc="0" locked="0" layoutInCell="1" allowOverlap="1">
                <wp:simplePos x="0" y="0"/>
                <wp:positionH relativeFrom="column">
                  <wp:posOffset>415925</wp:posOffset>
                </wp:positionH>
                <wp:positionV relativeFrom="paragraph">
                  <wp:posOffset>2614930</wp:posOffset>
                </wp:positionV>
                <wp:extent cx="3559175" cy="8255"/>
                <wp:effectExtent l="0" t="0" r="0" b="0"/>
                <wp:wrapNone/>
                <wp:docPr id="51" name="直接连接符 51"/>
                <wp:cNvGraphicFramePr/>
                <a:graphic xmlns:a="http://schemas.openxmlformats.org/drawingml/2006/main">
                  <a:graphicData uri="http://schemas.microsoft.com/office/word/2010/wordprocessingShape">
                    <wps:wsp>
                      <wps:cNvCnPr/>
                      <wps:spPr>
                        <a:xfrm flipV="1">
                          <a:off x="1550035" y="3520440"/>
                          <a:ext cx="3559175" cy="8255"/>
                        </a:xfrm>
                        <a:prstGeom prst="line">
                          <a:avLst/>
                        </a:prstGeom>
                        <a:ln w="1905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2.75pt;margin-top:205.9pt;height:0.65pt;width:280.25pt;z-index:1132170240;mso-width-relative:page;mso-height-relative:page;" filled="f" stroked="t" coordsize="21600,21600" o:gfxdata="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qJEnntMAAAAKAQAA&#10;DwAAAAAAAAABACAAAAAiAAAAZHJzL2Rvd25yZXYueG1sUEsBAhQAFAAAAAgAh07iQJN/9lDlAQAA&#10;gQMAAA4AAAAAAAAAAQAgAAAAIgEAAGRycy9lMm9Eb2MueG1sUEsFBgAAAAAGAAYAWQEAAHkFAAAA&#10;AA==&#10;">
                <v:fill on="f" focussize="0,0"/>
                <v:stroke weight="1.5pt" color="#FF0000 [3204]" miterlimit="8" joinstyle="miter" dashstyle="3 1"/>
                <v:imagedata o:title=""/>
                <o:lock v:ext="edit" aspectratio="f"/>
              </v:line>
            </w:pict>
          </mc:Fallback>
        </mc:AlternateContent>
      </w:r>
      <w:r>
        <w:rPr>
          <w:sz w:val="21"/>
        </w:rPr>
        <mc:AlternateContent>
          <mc:Choice Requires="wps">
            <w:drawing>
              <wp:anchor distT="0" distB="0" distL="114300" distR="114300" simplePos="0" relativeHeight="1132171264" behindDoc="0" locked="0" layoutInCell="1" allowOverlap="1">
                <wp:simplePos x="0" y="0"/>
                <wp:positionH relativeFrom="column">
                  <wp:posOffset>3966210</wp:posOffset>
                </wp:positionH>
                <wp:positionV relativeFrom="paragraph">
                  <wp:posOffset>2303145</wp:posOffset>
                </wp:positionV>
                <wp:extent cx="0" cy="4451350"/>
                <wp:effectExtent l="13970" t="0" r="24130" b="6350"/>
                <wp:wrapNone/>
                <wp:docPr id="53" name="直接连接符 53"/>
                <wp:cNvGraphicFramePr/>
                <a:graphic xmlns:a="http://schemas.openxmlformats.org/drawingml/2006/main">
                  <a:graphicData uri="http://schemas.microsoft.com/office/word/2010/wordprocessingShape">
                    <wps:wsp>
                      <wps:cNvCnPr/>
                      <wps:spPr>
                        <a:xfrm flipV="1">
                          <a:off x="5126355" y="3217545"/>
                          <a:ext cx="0" cy="4451350"/>
                        </a:xfrm>
                        <a:prstGeom prst="line">
                          <a:avLst/>
                        </a:prstGeom>
                        <a:ln w="28575">
                          <a:solidFill>
                            <a:srgbClr val="00B050"/>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12.3pt;margin-top:181.35pt;height:350.5pt;width:0pt;z-index:1132171264;mso-width-relative:page;mso-height-relative:page;" filled="f" stroked="t" coordsize="21600,21600" o:gfxdata="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ksJ7l2gAA&#10;AAwBAAAPAAAAAAAAAAEAIAAAACIAAABkcnMvZG93bnJldi54bWxQSwECFAAUAAAACACHTuJAZh1g&#10;jOMBAAB8AwAADgAAAAAAAAABACAAAAApAQAAZHJzL2Uyb0RvYy54bWxQSwUGAAAAAAYABgBZAQAA&#10;fgUAAAAA&#10;">
                <v:fill on="f" focussize="0,0"/>
                <v:stroke weight="2.25pt" color="#00B050 [3204]" miterlimit="8" joinstyle="miter"/>
                <v:imagedata o:title=""/>
                <o:lock v:ext="edit" aspectratio="f"/>
              </v:line>
            </w:pict>
          </mc:Fallback>
        </mc:AlternateContent>
      </w:r>
    </w:p>
    <w:p>
      <w:pPr>
        <w:pStyle w:val="10"/>
        <w:ind w:left="420"/>
        <w:rPr>
          <w:rFonts w:hint="eastAsia"/>
          <w:b/>
          <w:bCs/>
          <w:sz w:val="24"/>
          <w:lang w:val="en-US" w:eastAsia="zh-CN"/>
        </w:rPr>
      </w:pPr>
    </w:p>
    <w:p>
      <w:pPr>
        <w:pStyle w:val="10"/>
        <w:ind w:firstLine="420" w:firstLineChars="0"/>
        <w:rPr>
          <w:rFonts w:eastAsia="Times"/>
          <w:b w:val="0"/>
          <w:bCs w:val="0"/>
          <w:sz w:val="24"/>
        </w:rPr>
      </w:pPr>
      <w:r>
        <w:rPr>
          <w:rFonts w:hint="eastAsia"/>
          <w:b/>
          <w:bCs/>
          <w:sz w:val="24"/>
          <w:lang w:val="en-US" w:eastAsia="zh-CN"/>
        </w:rPr>
        <w:t xml:space="preserve">850℃: </w:t>
      </w:r>
      <w:r>
        <w:rPr>
          <w:rFonts w:hint="eastAsia"/>
          <w:sz w:val="24"/>
          <w:szCs w:val="24"/>
          <w:lang w:val="en-US" w:eastAsia="zh-CN"/>
        </w:rPr>
        <w:t>C</w:t>
      </w:r>
      <w:r>
        <w:rPr>
          <w:rFonts w:hint="eastAsia"/>
          <w:sz w:val="24"/>
          <w:szCs w:val="24"/>
          <w:vertAlign w:val="subscript"/>
          <w:lang w:val="en-US" w:eastAsia="zh-CN"/>
        </w:rPr>
        <w:t>L</w:t>
      </w:r>
      <w:r>
        <w:rPr>
          <w:rFonts w:hint="eastAsia"/>
          <w:sz w:val="24"/>
          <w:szCs w:val="24"/>
          <w:vertAlign w:val="baseline"/>
          <w:lang w:val="en-US" w:eastAsia="zh-CN"/>
        </w:rPr>
        <w:t>=</w:t>
      </w:r>
      <w:r>
        <w:rPr>
          <w:rFonts w:hint="eastAsia"/>
          <w:sz w:val="24"/>
          <w:szCs w:val="24"/>
          <w:vertAlign w:val="subscript"/>
          <w:lang w:val="en-US" w:eastAsia="zh-CN"/>
        </w:rPr>
        <w:t xml:space="preserve"> </w:t>
      </w:r>
      <w:r>
        <w:rPr>
          <w:rFonts w:eastAsia="Times"/>
          <w:b w:val="0"/>
          <w:bCs w:val="0"/>
          <w:sz w:val="24"/>
        </w:rPr>
        <w:t>74 wt% Zn-26 wt% Cu</w:t>
      </w:r>
    </w:p>
    <w:p>
      <w:pPr>
        <w:pStyle w:val="10"/>
        <w:ind w:left="420"/>
        <w:rPr>
          <w:rFonts w:eastAsia="Times"/>
          <w:sz w:val="24"/>
          <w:szCs w:val="24"/>
        </w:rPr>
      </w:pPr>
      <w:r>
        <w:rPr>
          <w:rFonts w:hint="eastAsia"/>
          <w:b/>
          <w:bCs/>
          <w:sz w:val="24"/>
          <w:lang w:val="en-US" w:eastAsia="zh-CN"/>
        </w:rPr>
        <w:t>750℃:</w:t>
      </w:r>
      <w:r>
        <w:rPr>
          <w:sz w:val="24"/>
          <w:szCs w:val="24"/>
          <w:lang w:eastAsia="zh-CN"/>
        </w:rPr>
        <w:t xml:space="preserve"> </w:t>
      </w:r>
      <w:r>
        <w:rPr>
          <w:rFonts w:hint="eastAsia"/>
          <w:sz w:val="24"/>
          <w:szCs w:val="24"/>
          <w:lang w:val="en-US" w:eastAsia="zh-CN"/>
        </w:rPr>
        <w:t>C</w:t>
      </w:r>
      <w:r>
        <w:rPr>
          <w:rFonts w:hint="default" w:ascii="Times New Roman" w:hAnsi="Times New Roman" w:cs="Times New Roman"/>
          <w:sz w:val="24"/>
          <w:szCs w:val="24"/>
          <w:vertAlign w:val="subscript"/>
          <w:lang w:val="en-US" w:eastAsia="zh-CN"/>
        </w:rPr>
        <w:t>γ</w:t>
      </w:r>
      <w:r>
        <w:rPr>
          <w:rFonts w:hint="eastAsia" w:cs="Times New Roman"/>
          <w:sz w:val="24"/>
          <w:szCs w:val="24"/>
          <w:vertAlign w:val="baseline"/>
          <w:lang w:val="en-US" w:eastAsia="zh-CN"/>
        </w:rPr>
        <w:t>=</w:t>
      </w:r>
      <w:r>
        <w:rPr>
          <w:rFonts w:eastAsia="Times"/>
          <w:sz w:val="24"/>
          <w:szCs w:val="24"/>
        </w:rPr>
        <w:t>67</w:t>
      </w:r>
      <w:r>
        <w:rPr>
          <w:rFonts w:hint="eastAsia"/>
          <w:sz w:val="24"/>
          <w:szCs w:val="24"/>
          <w:lang w:val="en-US" w:eastAsia="zh-CN"/>
        </w:rPr>
        <w:t>.5</w:t>
      </w:r>
      <w:r>
        <w:rPr>
          <w:rFonts w:eastAsia="Times"/>
          <w:sz w:val="24"/>
          <w:szCs w:val="24"/>
        </w:rPr>
        <w:t xml:space="preserve"> wt% Zn-3</w:t>
      </w:r>
      <w:r>
        <w:rPr>
          <w:rFonts w:hint="eastAsia"/>
          <w:sz w:val="24"/>
          <w:szCs w:val="24"/>
          <w:lang w:val="en-US" w:eastAsia="zh-CN"/>
        </w:rPr>
        <w:t>2.5</w:t>
      </w:r>
      <w:r>
        <w:rPr>
          <w:rFonts w:eastAsia="Times"/>
          <w:sz w:val="24"/>
          <w:szCs w:val="24"/>
        </w:rPr>
        <w:t xml:space="preserve"> wt% Cu</w:t>
      </w:r>
      <w:r>
        <w:rPr>
          <w:rFonts w:hint="eastAsia"/>
          <w:sz w:val="24"/>
          <w:szCs w:val="24"/>
          <w:lang w:val="en-US" w:eastAsia="zh-CN"/>
        </w:rPr>
        <w:t xml:space="preserve"> ;C</w:t>
      </w:r>
      <w:r>
        <w:rPr>
          <w:rFonts w:hint="eastAsia"/>
          <w:sz w:val="24"/>
          <w:szCs w:val="24"/>
          <w:vertAlign w:val="subscript"/>
          <w:lang w:val="en-US" w:eastAsia="zh-CN"/>
        </w:rPr>
        <w:t>L</w:t>
      </w:r>
      <w:r>
        <w:rPr>
          <w:rFonts w:hint="eastAsia"/>
          <w:sz w:val="24"/>
          <w:szCs w:val="24"/>
          <w:vertAlign w:val="baseline"/>
          <w:lang w:val="en-US" w:eastAsia="zh-CN"/>
        </w:rPr>
        <w:t>=</w:t>
      </w:r>
      <w:r>
        <w:rPr>
          <w:rFonts w:hint="eastAsia"/>
          <w:sz w:val="24"/>
          <w:szCs w:val="24"/>
          <w:vertAlign w:val="subscript"/>
          <w:lang w:val="en-US" w:eastAsia="zh-CN"/>
        </w:rPr>
        <w:t xml:space="preserve"> </w:t>
      </w:r>
      <w:r>
        <w:rPr>
          <w:rFonts w:eastAsia="Times"/>
          <w:sz w:val="24"/>
          <w:szCs w:val="24"/>
        </w:rPr>
        <w:t>7</w:t>
      </w:r>
      <w:r>
        <w:rPr>
          <w:rFonts w:hint="eastAsia"/>
          <w:sz w:val="24"/>
          <w:szCs w:val="24"/>
          <w:lang w:val="en-US" w:eastAsia="zh-CN"/>
        </w:rPr>
        <w:t>6.5</w:t>
      </w:r>
      <w:r>
        <w:rPr>
          <w:rFonts w:eastAsia="Times"/>
          <w:sz w:val="24"/>
          <w:szCs w:val="24"/>
        </w:rPr>
        <w:t xml:space="preserve"> wt% Zn-23</w:t>
      </w:r>
      <w:r>
        <w:rPr>
          <w:rFonts w:hint="eastAsia"/>
          <w:sz w:val="24"/>
          <w:szCs w:val="24"/>
          <w:lang w:val="en-US" w:eastAsia="zh-CN"/>
        </w:rPr>
        <w:t>.5</w:t>
      </w:r>
      <w:r>
        <w:rPr>
          <w:rFonts w:eastAsia="Times"/>
          <w:sz w:val="24"/>
          <w:szCs w:val="24"/>
        </w:rPr>
        <w:t xml:space="preserve"> wt% Cu</w:t>
      </w:r>
    </w:p>
    <w:p>
      <w:pPr>
        <w:pStyle w:val="10"/>
        <w:ind w:left="420"/>
        <w:rPr>
          <w:rFonts w:eastAsia="Times"/>
          <w:sz w:val="24"/>
          <w:szCs w:val="24"/>
        </w:rPr>
      </w:pPr>
      <w:r>
        <w:rPr>
          <w:b/>
          <w:bCs/>
          <w:sz w:val="24"/>
          <w:szCs w:val="24"/>
          <w:lang w:eastAsia="zh-CN"/>
        </w:rPr>
        <w:t>680℃:</w:t>
      </w:r>
      <w:r>
        <w:rPr>
          <w:rFonts w:hint="eastAsia"/>
          <w:b/>
          <w:bCs/>
          <w:sz w:val="24"/>
          <w:szCs w:val="24"/>
          <w:lang w:val="en-US" w:eastAsia="zh-CN"/>
        </w:rPr>
        <w:t xml:space="preserve"> </w:t>
      </w:r>
      <w:r>
        <w:rPr>
          <w:rFonts w:hint="eastAsia"/>
          <w:sz w:val="24"/>
          <w:szCs w:val="24"/>
          <w:lang w:val="en-US" w:eastAsia="zh-CN"/>
        </w:rPr>
        <w:t>C</w:t>
      </w:r>
      <w:r>
        <w:rPr>
          <w:rFonts w:hint="default" w:ascii="Times New Roman" w:hAnsi="Times New Roman" w:cs="Times New Roman"/>
          <w:sz w:val="24"/>
          <w:szCs w:val="24"/>
          <w:vertAlign w:val="subscript"/>
          <w:lang w:val="en-US" w:eastAsia="zh-CN"/>
        </w:rPr>
        <w:t>δ</w:t>
      </w:r>
      <w:r>
        <w:rPr>
          <w:rFonts w:hint="eastAsia" w:cs="Times New Roman"/>
          <w:sz w:val="24"/>
          <w:szCs w:val="24"/>
          <w:vertAlign w:val="baseline"/>
          <w:lang w:val="en-US" w:eastAsia="zh-CN"/>
        </w:rPr>
        <w:t>=</w:t>
      </w:r>
      <w:r>
        <w:rPr>
          <w:rFonts w:eastAsia="Times"/>
          <w:sz w:val="24"/>
          <w:szCs w:val="24"/>
        </w:rPr>
        <w:t>73 wt% Zn-27 wt% C</w:t>
      </w:r>
      <w:r>
        <w:rPr>
          <w:rFonts w:hint="eastAsia"/>
          <w:sz w:val="24"/>
          <w:szCs w:val="24"/>
          <w:lang w:val="en-US" w:eastAsia="zh-CN"/>
        </w:rPr>
        <w:t>u ;C</w:t>
      </w:r>
      <w:r>
        <w:rPr>
          <w:rFonts w:hint="eastAsia"/>
          <w:sz w:val="24"/>
          <w:szCs w:val="24"/>
          <w:vertAlign w:val="subscript"/>
          <w:lang w:val="en-US" w:eastAsia="zh-CN"/>
        </w:rPr>
        <w:t>L</w:t>
      </w:r>
      <w:r>
        <w:rPr>
          <w:rFonts w:hint="eastAsia"/>
          <w:sz w:val="24"/>
          <w:szCs w:val="24"/>
          <w:vertAlign w:val="baseline"/>
          <w:lang w:val="en-US" w:eastAsia="zh-CN"/>
        </w:rPr>
        <w:t>=</w:t>
      </w:r>
      <w:r>
        <w:rPr>
          <w:rFonts w:hint="eastAsia"/>
          <w:sz w:val="24"/>
          <w:szCs w:val="24"/>
          <w:vertAlign w:val="subscript"/>
          <w:lang w:val="en-US" w:eastAsia="zh-CN"/>
        </w:rPr>
        <w:t xml:space="preserve"> </w:t>
      </w:r>
      <w:r>
        <w:rPr>
          <w:rFonts w:eastAsia="Times"/>
          <w:sz w:val="24"/>
          <w:szCs w:val="24"/>
        </w:rPr>
        <w:t>82 wt% Zn-18 wt% Cu</w:t>
      </w:r>
    </w:p>
    <w:p>
      <w:pPr>
        <w:pStyle w:val="10"/>
        <w:ind w:left="420"/>
        <w:rPr>
          <w:rFonts w:eastAsia="Times"/>
          <w:sz w:val="24"/>
          <w:szCs w:val="24"/>
        </w:rPr>
      </w:pPr>
      <w:r>
        <w:rPr>
          <w:b/>
          <w:bCs/>
          <w:sz w:val="24"/>
          <w:szCs w:val="24"/>
          <w:lang w:eastAsia="zh-CN"/>
        </w:rPr>
        <w:t>600℃</w:t>
      </w:r>
      <w:r>
        <w:rPr>
          <w:rFonts w:hint="eastAsia"/>
          <w:b/>
          <w:bCs/>
          <w:sz w:val="24"/>
          <w:szCs w:val="24"/>
          <w:lang w:val="en-US" w:eastAsia="zh-CN"/>
        </w:rPr>
        <w:t xml:space="preserve">: </w:t>
      </w:r>
      <w:r>
        <w:rPr>
          <w:rFonts w:hint="eastAsia"/>
          <w:sz w:val="24"/>
          <w:szCs w:val="24"/>
          <w:lang w:val="en-US" w:eastAsia="zh-CN"/>
        </w:rPr>
        <w:t>C</w:t>
      </w:r>
      <w:r>
        <w:rPr>
          <w:rFonts w:hint="default" w:ascii="Times New Roman" w:hAnsi="Times New Roman" w:cs="Times New Roman"/>
          <w:sz w:val="24"/>
          <w:szCs w:val="24"/>
          <w:vertAlign w:val="subscript"/>
          <w:lang w:val="en-US" w:eastAsia="zh-CN"/>
        </w:rPr>
        <w:t>δ</w:t>
      </w:r>
      <w:r>
        <w:rPr>
          <w:rFonts w:hint="eastAsia" w:cs="Times New Roman"/>
          <w:sz w:val="24"/>
          <w:szCs w:val="24"/>
          <w:vertAlign w:val="baseline"/>
          <w:lang w:val="en-US" w:eastAsia="zh-CN"/>
        </w:rPr>
        <w:t>=</w:t>
      </w:r>
      <w:r>
        <w:rPr>
          <w:rFonts w:eastAsia="Times"/>
          <w:sz w:val="24"/>
          <w:szCs w:val="24"/>
        </w:rPr>
        <w:t>74 wt% Zn-26 wt% Cu</w:t>
      </w:r>
    </w:p>
    <w:p>
      <w:pPr>
        <w:pStyle w:val="10"/>
        <w:ind w:left="420"/>
        <w:rPr>
          <w:rFonts w:eastAsiaTheme="minorEastAsia"/>
          <w:sz w:val="24"/>
          <w:szCs w:val="24"/>
          <w:lang w:eastAsia="zh-CN"/>
        </w:rPr>
      </w:pPr>
      <w:r>
        <w:rPr>
          <w:b/>
          <w:bCs/>
          <w:sz w:val="24"/>
          <w:szCs w:val="24"/>
          <w:lang w:eastAsia="zh-CN"/>
        </w:rPr>
        <w:t>500℃</w:t>
      </w:r>
      <w:r>
        <w:rPr>
          <w:rFonts w:hint="eastAsia"/>
          <w:b/>
          <w:bCs/>
          <w:sz w:val="24"/>
          <w:szCs w:val="24"/>
          <w:lang w:val="en-US" w:eastAsia="zh-CN"/>
        </w:rPr>
        <w:t xml:space="preserve">: </w:t>
      </w:r>
      <w:r>
        <w:rPr>
          <w:rFonts w:hint="eastAsia"/>
          <w:sz w:val="24"/>
          <w:szCs w:val="24"/>
          <w:lang w:val="en-US" w:eastAsia="zh-CN"/>
        </w:rPr>
        <w:t>C</w:t>
      </w:r>
      <w:r>
        <w:rPr>
          <w:rFonts w:hint="default" w:ascii="Times New Roman" w:hAnsi="Times New Roman" w:cs="Times New Roman"/>
          <w:sz w:val="24"/>
          <w:szCs w:val="24"/>
          <w:vertAlign w:val="subscript"/>
          <w:lang w:val="en-US" w:eastAsia="zh-CN"/>
        </w:rPr>
        <w:t>γ</w:t>
      </w:r>
      <w:r>
        <w:rPr>
          <w:rFonts w:hint="eastAsia" w:cs="Times New Roman"/>
          <w:sz w:val="24"/>
          <w:szCs w:val="24"/>
          <w:vertAlign w:val="baseline"/>
          <w:lang w:val="en-US" w:eastAsia="zh-CN"/>
        </w:rPr>
        <w:t>=</w:t>
      </w:r>
      <w:r>
        <w:rPr>
          <w:sz w:val="24"/>
          <w:szCs w:val="24"/>
          <w:lang w:eastAsia="zh-CN"/>
        </w:rPr>
        <w:t xml:space="preserve"> </w:t>
      </w:r>
      <w:r>
        <w:rPr>
          <w:rFonts w:eastAsia="Times"/>
          <w:sz w:val="24"/>
          <w:szCs w:val="24"/>
        </w:rPr>
        <w:t>69 wt% Zn-31 wt% Cu</w:t>
      </w:r>
      <w:r>
        <w:rPr>
          <w:rFonts w:hint="eastAsia"/>
          <w:sz w:val="24"/>
          <w:szCs w:val="24"/>
          <w:lang w:val="en-US" w:eastAsia="zh-CN"/>
        </w:rPr>
        <w:t xml:space="preserve"> ;C</w:t>
      </w:r>
      <w:r>
        <w:rPr>
          <w:rFonts w:hint="default" w:ascii="Times New Roman" w:hAnsi="Times New Roman" w:cs="Times New Roman"/>
          <w:sz w:val="24"/>
          <w:szCs w:val="24"/>
          <w:vertAlign w:val="subscript"/>
          <w:lang w:val="en-US" w:eastAsia="zh-CN"/>
        </w:rPr>
        <w:t>ε</w:t>
      </w:r>
      <w:r>
        <w:rPr>
          <w:rFonts w:hint="eastAsia" w:cs="Times New Roman"/>
          <w:sz w:val="24"/>
          <w:szCs w:val="24"/>
          <w:vertAlign w:val="baseline"/>
          <w:lang w:val="en-US" w:eastAsia="zh-CN"/>
        </w:rPr>
        <w:t>=</w:t>
      </w:r>
      <w:r>
        <w:rPr>
          <w:rFonts w:eastAsia="Times"/>
          <w:sz w:val="24"/>
          <w:szCs w:val="24"/>
          <w:lang w:eastAsia="zh-CN"/>
        </w:rPr>
        <w:t>80 wt% Zn-20 wt% Cu</w:t>
      </w:r>
    </w:p>
    <w:p>
      <w:pPr>
        <w:pStyle w:val="10"/>
        <w:ind w:left="420"/>
        <w:rPr>
          <w:b/>
          <w:bCs/>
          <w:sz w:val="24"/>
        </w:rPr>
      </w:pPr>
    </w:p>
    <w:p>
      <w:pPr>
        <w:pStyle w:val="10"/>
        <w:numPr>
          <w:ilvl w:val="0"/>
          <w:numId w:val="1"/>
        </w:numPr>
        <w:rPr>
          <w:b/>
          <w:bCs/>
          <w:sz w:val="24"/>
        </w:rPr>
      </w:pPr>
      <w:r>
        <w:rPr>
          <w:b/>
          <w:bCs/>
          <w:sz w:val="24"/>
        </w:rPr>
        <w:t>Cite the phases that are present and the phase compositions for the following alloys:</w:t>
      </w:r>
    </w:p>
    <w:p>
      <w:pPr>
        <w:pStyle w:val="10"/>
        <w:ind w:firstLine="420" w:firstLineChars="0"/>
        <w:rPr>
          <w:b/>
          <w:bCs/>
          <w:sz w:val="24"/>
        </w:rPr>
      </w:pPr>
      <w:r>
        <w:rPr>
          <w:b/>
          <w:bCs/>
          <w:sz w:val="24"/>
        </w:rPr>
        <w:t xml:space="preserve">(a) </w:t>
      </w:r>
      <w:r>
        <w:rPr>
          <w:rFonts w:eastAsia="Times"/>
          <w:b/>
          <w:bCs/>
          <w:sz w:val="24"/>
        </w:rPr>
        <w:t>90 wt% Zn-10 wt% Cu at 400</w:t>
      </w:r>
      <w:r>
        <w:rPr>
          <w:rFonts w:eastAsia="Times"/>
          <w:b/>
          <w:bCs/>
          <w:sz w:val="24"/>
        </w:rPr>
        <w:sym w:font="Symbol" w:char="F0B0"/>
      </w:r>
      <w:r>
        <w:rPr>
          <w:rFonts w:eastAsia="Times"/>
          <w:b/>
          <w:bCs/>
          <w:sz w:val="24"/>
        </w:rPr>
        <w:t>C (750</w:t>
      </w:r>
      <w:r>
        <w:rPr>
          <w:rFonts w:eastAsia="Times"/>
          <w:b/>
          <w:bCs/>
          <w:sz w:val="24"/>
        </w:rPr>
        <w:sym w:font="Symbol" w:char="F0B0"/>
      </w:r>
      <w:r>
        <w:rPr>
          <w:rFonts w:eastAsia="Times"/>
          <w:b/>
          <w:bCs/>
          <w:sz w:val="24"/>
        </w:rPr>
        <w:t>F)</w:t>
      </w:r>
    </w:p>
    <w:p>
      <w:pPr>
        <w:pStyle w:val="10"/>
        <w:rPr>
          <w:b/>
          <w:bCs/>
          <w:sz w:val="24"/>
        </w:rPr>
      </w:pPr>
      <w:r>
        <w:rPr>
          <w:b/>
          <w:bCs/>
          <w:sz w:val="24"/>
        </w:rPr>
        <w:tab/>
      </w:r>
      <w:r>
        <w:rPr>
          <w:b/>
          <w:bCs/>
          <w:sz w:val="24"/>
        </w:rPr>
        <w:t xml:space="preserve">(b) </w:t>
      </w:r>
      <w:r>
        <w:rPr>
          <w:rFonts w:eastAsia="Times"/>
          <w:b/>
          <w:bCs/>
          <w:sz w:val="24"/>
        </w:rPr>
        <w:t>75 wt% Sn-25 wt% Pb at 175</w:t>
      </w:r>
      <w:r>
        <w:rPr>
          <w:rFonts w:eastAsia="Times"/>
          <w:b/>
          <w:bCs/>
          <w:sz w:val="24"/>
        </w:rPr>
        <w:sym w:font="Symbol" w:char="F0B0"/>
      </w:r>
      <w:r>
        <w:rPr>
          <w:rFonts w:eastAsia="Times"/>
          <w:b/>
          <w:bCs/>
          <w:sz w:val="24"/>
        </w:rPr>
        <w:t>C (345</w:t>
      </w:r>
      <w:r>
        <w:rPr>
          <w:rFonts w:eastAsia="Times"/>
          <w:b/>
          <w:bCs/>
          <w:sz w:val="24"/>
        </w:rPr>
        <w:sym w:font="Symbol" w:char="F0B0"/>
      </w:r>
      <w:r>
        <w:rPr>
          <w:rFonts w:eastAsia="Times"/>
          <w:b/>
          <w:bCs/>
          <w:sz w:val="24"/>
        </w:rPr>
        <w:t>F)</w:t>
      </w:r>
    </w:p>
    <w:p>
      <w:pPr>
        <w:pStyle w:val="10"/>
        <w:rPr>
          <w:b/>
          <w:bCs/>
          <w:sz w:val="24"/>
        </w:rPr>
      </w:pPr>
      <w:r>
        <w:rPr>
          <w:b/>
          <w:bCs/>
          <w:sz w:val="24"/>
        </w:rPr>
        <w:tab/>
      </w:r>
      <w:r>
        <w:rPr>
          <w:b/>
          <w:bCs/>
          <w:sz w:val="24"/>
        </w:rPr>
        <w:t xml:space="preserve">(c) </w:t>
      </w:r>
      <w:r>
        <w:rPr>
          <w:rFonts w:eastAsia="Times"/>
          <w:b/>
          <w:bCs/>
          <w:sz w:val="24"/>
        </w:rPr>
        <w:t>55 wt% Ag-45 wt% Cu at 900</w:t>
      </w:r>
      <w:r>
        <w:rPr>
          <w:rFonts w:eastAsia="Times"/>
          <w:b/>
          <w:bCs/>
          <w:sz w:val="24"/>
        </w:rPr>
        <w:sym w:font="Symbol" w:char="F0B0"/>
      </w:r>
      <w:r>
        <w:rPr>
          <w:rFonts w:eastAsia="Times"/>
          <w:b/>
          <w:bCs/>
          <w:sz w:val="24"/>
        </w:rPr>
        <w:t>C (1650</w:t>
      </w:r>
      <w:r>
        <w:rPr>
          <w:rFonts w:eastAsia="Times"/>
          <w:b/>
          <w:bCs/>
          <w:sz w:val="24"/>
        </w:rPr>
        <w:sym w:font="Symbol" w:char="F0B0"/>
      </w:r>
      <w:r>
        <w:rPr>
          <w:rFonts w:eastAsia="Times"/>
          <w:b/>
          <w:bCs/>
          <w:sz w:val="24"/>
        </w:rPr>
        <w:t>F)</w:t>
      </w:r>
    </w:p>
    <w:p>
      <w:pPr>
        <w:pStyle w:val="10"/>
        <w:rPr>
          <w:b/>
          <w:bCs/>
          <w:sz w:val="24"/>
        </w:rPr>
      </w:pPr>
      <w:r>
        <w:rPr>
          <w:b/>
          <w:bCs/>
          <w:sz w:val="24"/>
        </w:rPr>
        <w:tab/>
      </w:r>
      <w:r>
        <w:rPr>
          <w:b/>
          <w:bCs/>
          <w:sz w:val="24"/>
        </w:rPr>
        <w:t xml:space="preserve">(d) </w:t>
      </w:r>
      <w:r>
        <w:rPr>
          <w:rFonts w:eastAsia="Times"/>
          <w:b/>
          <w:bCs/>
          <w:sz w:val="24"/>
        </w:rPr>
        <w:t>30 wt% Pb-70 wt% Mg at 425</w:t>
      </w:r>
      <w:r>
        <w:rPr>
          <w:rFonts w:eastAsia="Times"/>
          <w:b/>
          <w:bCs/>
          <w:sz w:val="24"/>
        </w:rPr>
        <w:sym w:font="Symbol" w:char="F0B0"/>
      </w:r>
      <w:r>
        <w:rPr>
          <w:rFonts w:eastAsia="Times"/>
          <w:b/>
          <w:bCs/>
          <w:sz w:val="24"/>
        </w:rPr>
        <w:t>C (795</w:t>
      </w:r>
      <w:r>
        <w:rPr>
          <w:rFonts w:eastAsia="Times"/>
          <w:b/>
          <w:bCs/>
          <w:sz w:val="24"/>
        </w:rPr>
        <w:sym w:font="Symbol" w:char="F0B0"/>
      </w:r>
      <w:r>
        <w:rPr>
          <w:rFonts w:eastAsia="Times"/>
          <w:b/>
          <w:bCs/>
          <w:sz w:val="24"/>
        </w:rPr>
        <w:t>F)</w:t>
      </w:r>
    </w:p>
    <w:p>
      <w:pPr>
        <w:pStyle w:val="10"/>
        <w:rPr>
          <w:b/>
          <w:bCs/>
          <w:sz w:val="24"/>
        </w:rPr>
      </w:pPr>
      <w:r>
        <w:rPr>
          <w:b/>
          <w:bCs/>
          <w:sz w:val="24"/>
        </w:rPr>
        <w:tab/>
      </w:r>
      <w:r>
        <w:rPr>
          <w:b/>
          <w:bCs/>
          <w:sz w:val="24"/>
        </w:rPr>
        <w:t xml:space="preserve">(e) </w:t>
      </w:r>
      <w:r>
        <w:rPr>
          <w:rFonts w:eastAsia="Times"/>
          <w:b/>
          <w:bCs/>
          <w:sz w:val="24"/>
        </w:rPr>
        <w:t>2.12 kg Zn and 1.88 kg Cu at 500</w:t>
      </w:r>
      <w:r>
        <w:rPr>
          <w:rFonts w:eastAsia="Times"/>
          <w:b/>
          <w:bCs/>
          <w:sz w:val="24"/>
        </w:rPr>
        <w:sym w:font="Symbol" w:char="F0B0"/>
      </w:r>
      <w:r>
        <w:rPr>
          <w:rFonts w:eastAsia="Times"/>
          <w:b/>
          <w:bCs/>
          <w:sz w:val="24"/>
        </w:rPr>
        <w:t>C (930</w:t>
      </w:r>
      <w:r>
        <w:rPr>
          <w:rFonts w:eastAsia="Times"/>
          <w:b/>
          <w:bCs/>
          <w:sz w:val="24"/>
        </w:rPr>
        <w:sym w:font="Symbol" w:char="F0B0"/>
      </w:r>
      <w:r>
        <w:rPr>
          <w:rFonts w:eastAsia="Times"/>
          <w:b/>
          <w:bCs/>
          <w:sz w:val="24"/>
        </w:rPr>
        <w:t>F)</w:t>
      </w:r>
    </w:p>
    <w:p>
      <w:pPr>
        <w:pStyle w:val="10"/>
        <w:rPr>
          <w:b/>
          <w:bCs/>
          <w:sz w:val="24"/>
        </w:rPr>
      </w:pPr>
      <w:r>
        <w:rPr>
          <w:b/>
          <w:bCs/>
          <w:sz w:val="24"/>
        </w:rPr>
        <w:tab/>
      </w:r>
      <w:r>
        <w:rPr>
          <w:b/>
          <w:bCs/>
          <w:sz w:val="24"/>
        </w:rPr>
        <w:t xml:space="preserve">(f) </w:t>
      </w:r>
      <w:r>
        <w:rPr>
          <w:rFonts w:eastAsia="Times"/>
          <w:b/>
          <w:bCs/>
          <w:sz w:val="24"/>
        </w:rPr>
        <w:t>37 lb</w:t>
      </w:r>
      <w:r>
        <w:rPr>
          <w:rFonts w:eastAsia="Times"/>
          <w:b/>
          <w:bCs/>
          <w:sz w:val="24"/>
          <w:vertAlign w:val="subscript"/>
        </w:rPr>
        <w:t>m</w:t>
      </w:r>
      <w:r>
        <w:rPr>
          <w:rFonts w:eastAsia="Times"/>
          <w:b/>
          <w:bCs/>
          <w:sz w:val="24"/>
        </w:rPr>
        <w:t xml:space="preserve"> Pb and 6.5 lb</w:t>
      </w:r>
      <w:r>
        <w:rPr>
          <w:rFonts w:eastAsia="Times"/>
          <w:b/>
          <w:bCs/>
          <w:sz w:val="24"/>
          <w:vertAlign w:val="subscript"/>
        </w:rPr>
        <w:t>m</w:t>
      </w:r>
      <w:r>
        <w:rPr>
          <w:rFonts w:eastAsia="Times"/>
          <w:b/>
          <w:bCs/>
          <w:sz w:val="24"/>
        </w:rPr>
        <w:t xml:space="preserve"> Mg at 400</w:t>
      </w:r>
      <w:r>
        <w:rPr>
          <w:rFonts w:eastAsia="Times"/>
          <w:b/>
          <w:bCs/>
          <w:sz w:val="24"/>
        </w:rPr>
        <w:sym w:font="Symbol" w:char="F0B0"/>
      </w:r>
      <w:r>
        <w:rPr>
          <w:rFonts w:eastAsia="Times"/>
          <w:b/>
          <w:bCs/>
          <w:sz w:val="24"/>
        </w:rPr>
        <w:t>C (750</w:t>
      </w:r>
      <w:r>
        <w:rPr>
          <w:rFonts w:eastAsia="Times"/>
          <w:b/>
          <w:bCs/>
          <w:sz w:val="24"/>
        </w:rPr>
        <w:sym w:font="Symbol" w:char="F0B0"/>
      </w:r>
      <w:r>
        <w:rPr>
          <w:rFonts w:eastAsia="Times"/>
          <w:b/>
          <w:bCs/>
          <w:sz w:val="24"/>
        </w:rPr>
        <w:t>F)</w:t>
      </w:r>
    </w:p>
    <w:p>
      <w:pPr>
        <w:pStyle w:val="10"/>
        <w:rPr>
          <w:b/>
          <w:bCs/>
          <w:sz w:val="24"/>
        </w:rPr>
      </w:pPr>
      <w:r>
        <w:rPr>
          <w:b/>
          <w:bCs/>
          <w:sz w:val="24"/>
        </w:rPr>
        <w:tab/>
      </w:r>
      <w:r>
        <w:rPr>
          <w:b/>
          <w:bCs/>
          <w:sz w:val="24"/>
        </w:rPr>
        <w:t xml:space="preserve">(g) </w:t>
      </w:r>
      <w:r>
        <w:rPr>
          <w:rFonts w:eastAsia="Times"/>
          <w:b/>
          <w:bCs/>
          <w:sz w:val="24"/>
        </w:rPr>
        <w:t>8.2 mol Ni and 4.3 mol Cu at 1250</w:t>
      </w:r>
      <w:r>
        <w:rPr>
          <w:rFonts w:eastAsia="Times"/>
          <w:b/>
          <w:bCs/>
          <w:sz w:val="24"/>
        </w:rPr>
        <w:sym w:font="Symbol" w:char="F0B0"/>
      </w:r>
      <w:r>
        <w:rPr>
          <w:rFonts w:eastAsia="Times"/>
          <w:b/>
          <w:bCs/>
          <w:sz w:val="24"/>
        </w:rPr>
        <w:t>C (2280</w:t>
      </w:r>
      <w:r>
        <w:rPr>
          <w:rFonts w:eastAsia="Times"/>
          <w:b/>
          <w:bCs/>
          <w:sz w:val="24"/>
        </w:rPr>
        <w:sym w:font="Symbol" w:char="F0B0"/>
      </w:r>
      <w:r>
        <w:rPr>
          <w:rFonts w:eastAsia="Times"/>
          <w:b/>
          <w:bCs/>
          <w:sz w:val="24"/>
        </w:rPr>
        <w:t>F)</w:t>
      </w:r>
    </w:p>
    <w:p>
      <w:pPr>
        <w:pStyle w:val="10"/>
        <w:rPr>
          <w:rFonts w:eastAsia="Times"/>
          <w:b/>
          <w:bCs/>
          <w:sz w:val="24"/>
        </w:rPr>
      </w:pPr>
      <w:r>
        <w:rPr>
          <w:b/>
          <w:bCs/>
          <w:sz w:val="24"/>
        </w:rPr>
        <w:tab/>
      </w:r>
      <w:r>
        <w:rPr>
          <w:b/>
          <w:bCs/>
          <w:sz w:val="24"/>
        </w:rPr>
        <w:t xml:space="preserve">(h) </w:t>
      </w:r>
      <w:r>
        <w:rPr>
          <w:rFonts w:eastAsia="Times"/>
          <w:b/>
          <w:bCs/>
          <w:sz w:val="24"/>
        </w:rPr>
        <w:t>4.5 mol Sn and 0.45 mol Pb at 200</w:t>
      </w:r>
      <w:r>
        <w:rPr>
          <w:rFonts w:eastAsia="Times"/>
          <w:b/>
          <w:bCs/>
          <w:sz w:val="24"/>
        </w:rPr>
        <w:sym w:font="Symbol" w:char="F0B0"/>
      </w:r>
      <w:r>
        <w:rPr>
          <w:rFonts w:eastAsia="Times"/>
          <w:b/>
          <w:bCs/>
          <w:sz w:val="24"/>
        </w:rPr>
        <w:t>C (390</w:t>
      </w:r>
      <w:r>
        <w:rPr>
          <w:rFonts w:eastAsia="Times"/>
          <w:b/>
          <w:bCs/>
          <w:sz w:val="24"/>
        </w:rPr>
        <w:sym w:font="Symbol" w:char="F0B0"/>
      </w:r>
      <w:r>
        <w:rPr>
          <w:rFonts w:eastAsia="Times"/>
          <w:b/>
          <w:bCs/>
          <w:sz w:val="24"/>
        </w:rPr>
        <w:t>F)</w:t>
      </w:r>
    </w:p>
    <w:p>
      <w:pPr>
        <w:pStyle w:val="10"/>
        <w:rPr>
          <w:b/>
          <w:bCs/>
          <w:sz w:val="24"/>
        </w:rPr>
      </w:pPr>
    </w:p>
    <w:p>
      <w:pPr>
        <w:rPr>
          <w:rFonts w:hint="default" w:ascii="Times New Roman" w:hAnsi="Times New Roman" w:cs="Times New Roman"/>
          <w:b/>
          <w:kern w:val="0"/>
          <w:sz w:val="24"/>
        </w:rPr>
      </w:pPr>
      <w:r>
        <w:rPr>
          <w:rFonts w:hint="default" w:ascii="Times New Roman" w:hAnsi="Times New Roman" w:cs="Times New Roman"/>
          <w:b/>
          <w:kern w:val="0"/>
          <w:sz w:val="24"/>
        </w:rPr>
        <w:t>Solution:</w:t>
      </w:r>
    </w:p>
    <w:p>
      <w:pPr>
        <w:pStyle w:val="10"/>
        <w:rPr>
          <w:rFonts w:eastAsia="Times"/>
          <w:b/>
          <w:bCs/>
          <w:sz w:val="24"/>
        </w:rPr>
      </w:pPr>
    </w:p>
    <w:p>
      <w:pPr>
        <w:pStyle w:val="10"/>
        <w:numPr>
          <w:ilvl w:val="0"/>
          <w:numId w:val="3"/>
        </w:numPr>
        <w:ind w:firstLine="420" w:firstLineChars="0"/>
        <w:rPr>
          <w:rFonts w:eastAsia="Times"/>
          <w:b w:val="0"/>
          <w:bCs w:val="0"/>
          <w:sz w:val="24"/>
        </w:rPr>
      </w:pPr>
      <w:r>
        <w:rPr>
          <w:rFonts w:hint="eastAsia"/>
          <w:b w:val="0"/>
          <w:bCs w:val="0"/>
          <w:sz w:val="24"/>
          <w:lang w:val="en-US" w:eastAsia="zh-CN"/>
        </w:rPr>
        <w:t>C</w:t>
      </w:r>
      <w:r>
        <w:rPr>
          <w:rFonts w:hint="default" w:ascii="Times New Roman" w:hAnsi="Times New Roman" w:cs="Times New Roman"/>
          <w:b w:val="0"/>
          <w:bCs w:val="0"/>
          <w:sz w:val="24"/>
          <w:vertAlign w:val="subscript"/>
          <w:lang w:val="en-US" w:eastAsia="zh-CN"/>
        </w:rPr>
        <w:t>ε</w:t>
      </w:r>
      <w:r>
        <w:rPr>
          <w:rFonts w:hint="eastAsia" w:cs="Times New Roman"/>
          <w:b w:val="0"/>
          <w:bCs w:val="0"/>
          <w:sz w:val="24"/>
          <w:vertAlign w:val="baseline"/>
          <w:lang w:val="en-US" w:eastAsia="zh-CN"/>
        </w:rPr>
        <w:t>=</w:t>
      </w:r>
      <w:r>
        <w:rPr>
          <w:rFonts w:hint="eastAsia"/>
          <w:b w:val="0"/>
          <w:bCs w:val="0"/>
          <w:sz w:val="24"/>
          <w:lang w:val="en-US" w:eastAsia="zh-CN"/>
        </w:rPr>
        <w:t>87</w:t>
      </w:r>
      <w:r>
        <w:rPr>
          <w:rFonts w:eastAsia="Times"/>
          <w:b w:val="0"/>
          <w:bCs w:val="0"/>
          <w:sz w:val="24"/>
        </w:rPr>
        <w:t>wt% Zn-1</w:t>
      </w:r>
      <w:r>
        <w:rPr>
          <w:rFonts w:hint="eastAsia"/>
          <w:b w:val="0"/>
          <w:bCs w:val="0"/>
          <w:sz w:val="24"/>
          <w:lang w:val="en-US" w:eastAsia="zh-CN"/>
        </w:rPr>
        <w:t>3</w:t>
      </w:r>
      <w:r>
        <w:rPr>
          <w:rFonts w:eastAsia="Times"/>
          <w:b w:val="0"/>
          <w:bCs w:val="0"/>
          <w:sz w:val="24"/>
        </w:rPr>
        <w:t xml:space="preserve"> wt% Cu</w:t>
      </w:r>
      <w:r>
        <w:rPr>
          <w:rFonts w:hint="eastAsia"/>
          <w:b w:val="0"/>
          <w:bCs w:val="0"/>
          <w:sz w:val="24"/>
          <w:lang w:val="en-US" w:eastAsia="zh-CN"/>
        </w:rPr>
        <w:t xml:space="preserve"> ; C</w:t>
      </w:r>
      <w:r>
        <w:rPr>
          <w:rFonts w:hint="default" w:ascii="Times New Roman" w:hAnsi="Times New Roman" w:cs="Times New Roman"/>
          <w:b w:val="0"/>
          <w:bCs w:val="0"/>
          <w:sz w:val="24"/>
          <w:vertAlign w:val="subscript"/>
          <w:lang w:val="en-US" w:eastAsia="zh-CN"/>
        </w:rPr>
        <w:t>η</w:t>
      </w:r>
      <w:r>
        <w:rPr>
          <w:rFonts w:hint="eastAsia" w:cs="Times New Roman"/>
          <w:b w:val="0"/>
          <w:bCs w:val="0"/>
          <w:sz w:val="24"/>
          <w:vertAlign w:val="baseline"/>
          <w:lang w:val="en-US" w:eastAsia="zh-CN"/>
        </w:rPr>
        <w:t>=9</w:t>
      </w:r>
      <w:r>
        <w:rPr>
          <w:rFonts w:hint="eastAsia"/>
          <w:b w:val="0"/>
          <w:bCs w:val="0"/>
          <w:sz w:val="24"/>
          <w:lang w:val="en-US" w:eastAsia="zh-CN"/>
        </w:rPr>
        <w:t>7</w:t>
      </w:r>
      <w:r>
        <w:rPr>
          <w:rFonts w:eastAsia="Times"/>
          <w:b w:val="0"/>
          <w:bCs w:val="0"/>
          <w:sz w:val="24"/>
        </w:rPr>
        <w:t>wt% Zn-</w:t>
      </w:r>
      <w:r>
        <w:rPr>
          <w:rFonts w:hint="eastAsia"/>
          <w:b w:val="0"/>
          <w:bCs w:val="0"/>
          <w:sz w:val="24"/>
          <w:lang w:val="en-US" w:eastAsia="zh-CN"/>
        </w:rPr>
        <w:t>3</w:t>
      </w:r>
      <w:r>
        <w:rPr>
          <w:rFonts w:eastAsia="Times"/>
          <w:b w:val="0"/>
          <w:bCs w:val="0"/>
          <w:sz w:val="24"/>
        </w:rPr>
        <w:t xml:space="preserve"> wt% Cu</w:t>
      </w:r>
    </w:p>
    <w:p>
      <w:pPr>
        <w:pStyle w:val="10"/>
        <w:numPr>
          <w:ilvl w:val="0"/>
          <w:numId w:val="3"/>
        </w:numPr>
        <w:ind w:firstLine="420" w:firstLineChars="0"/>
        <w:rPr>
          <w:rFonts w:hint="eastAsia" w:eastAsia="Times"/>
          <w:b w:val="0"/>
          <w:bCs w:val="0"/>
          <w:sz w:val="24"/>
          <w:lang w:val="en-US" w:eastAsia="zh-CN"/>
        </w:rPr>
      </w:pPr>
      <w:r>
        <w:rPr>
          <w:rFonts w:hint="eastAsia" w:eastAsia="Times"/>
          <w:b w:val="0"/>
          <w:bCs w:val="0"/>
          <w:sz w:val="24"/>
          <w:lang w:val="en-US" w:eastAsia="zh-CN"/>
        </w:rPr>
        <w:t>C</w:t>
      </w:r>
      <w:r>
        <w:rPr>
          <w:rFonts w:hint="eastAsia" w:eastAsia="Times"/>
          <w:b w:val="0"/>
          <w:bCs w:val="0"/>
          <w:sz w:val="24"/>
          <w:vertAlign w:val="subscript"/>
          <w:lang w:val="en-US" w:eastAsia="zh-CN"/>
        </w:rPr>
        <w:t>α</w:t>
      </w:r>
      <w:r>
        <w:rPr>
          <w:rFonts w:hint="eastAsia" w:eastAsia="Times"/>
          <w:b w:val="0"/>
          <w:bCs w:val="0"/>
          <w:sz w:val="24"/>
          <w:vertAlign w:val="baseline"/>
          <w:lang w:val="en-US" w:eastAsia="zh-CN"/>
        </w:rPr>
        <w:t>=</w:t>
      </w:r>
      <w:r>
        <w:rPr>
          <w:rFonts w:hint="eastAsia" w:eastAsia="Times"/>
          <w:b w:val="0"/>
          <w:bCs w:val="0"/>
          <w:sz w:val="24"/>
          <w:lang w:val="en-US" w:eastAsia="zh-CN"/>
        </w:rPr>
        <w:t>16 wt% Sn-84 wt% Pb ; C</w:t>
      </w:r>
      <w:r>
        <w:rPr>
          <w:rFonts w:hint="eastAsia" w:eastAsia="Times"/>
          <w:b w:val="0"/>
          <w:bCs w:val="0"/>
          <w:sz w:val="24"/>
          <w:vertAlign w:val="subscript"/>
          <w:lang w:val="en-US" w:eastAsia="zh-CN"/>
        </w:rPr>
        <w:t>β</w:t>
      </w:r>
      <w:r>
        <w:rPr>
          <w:rFonts w:hint="eastAsia" w:eastAsia="Times"/>
          <w:b w:val="0"/>
          <w:bCs w:val="0"/>
          <w:sz w:val="24"/>
          <w:lang w:val="en-US" w:eastAsia="zh-CN"/>
        </w:rPr>
        <w:t>= 97 wt% Sn-3 wt% Pb</w:t>
      </w:r>
    </w:p>
    <w:p>
      <w:pPr>
        <w:pStyle w:val="10"/>
        <w:numPr>
          <w:ilvl w:val="0"/>
          <w:numId w:val="3"/>
        </w:numPr>
        <w:ind w:firstLine="420" w:firstLineChars="0"/>
        <w:rPr>
          <w:rFonts w:hint="eastAsia" w:eastAsia="Times"/>
          <w:b w:val="0"/>
          <w:bCs w:val="0"/>
          <w:sz w:val="24"/>
          <w:lang w:val="en-US" w:eastAsia="zh-CN"/>
        </w:rPr>
      </w:pPr>
      <w:r>
        <w:rPr>
          <w:rFonts w:hint="eastAsia" w:eastAsia="Times"/>
          <w:b w:val="0"/>
          <w:bCs w:val="0"/>
          <w:sz w:val="24"/>
          <w:lang w:val="en-US" w:eastAsia="zh-CN"/>
        </w:rPr>
        <w:t>C</w:t>
      </w:r>
      <w:r>
        <w:rPr>
          <w:rFonts w:hint="eastAsia" w:eastAsia="Times"/>
          <w:b w:val="0"/>
          <w:bCs w:val="0"/>
          <w:sz w:val="24"/>
          <w:vertAlign w:val="subscript"/>
          <w:lang w:val="en-US" w:eastAsia="zh-CN"/>
        </w:rPr>
        <w:t>L</w:t>
      </w:r>
      <w:r>
        <w:rPr>
          <w:rFonts w:hint="eastAsia" w:eastAsia="Times"/>
          <w:b w:val="0"/>
          <w:bCs w:val="0"/>
          <w:sz w:val="24"/>
          <w:lang w:val="en-US" w:eastAsia="zh-CN"/>
        </w:rPr>
        <w:t>= 55 wt% Ag-45 wt% Cu.</w:t>
      </w:r>
    </w:p>
    <w:p>
      <w:pPr>
        <w:pStyle w:val="10"/>
        <w:numPr>
          <w:ilvl w:val="0"/>
          <w:numId w:val="3"/>
        </w:numPr>
        <w:ind w:firstLine="420" w:firstLineChars="0"/>
        <w:rPr>
          <w:rFonts w:hint="eastAsia" w:eastAsia="Times"/>
          <w:b w:val="0"/>
          <w:bCs w:val="0"/>
          <w:sz w:val="24"/>
          <w:lang w:val="en-US" w:eastAsia="zh-CN"/>
        </w:rPr>
      </w:pPr>
      <w:r>
        <w:rPr>
          <w:rFonts w:hint="eastAsia" w:eastAsia="Times"/>
          <w:b w:val="0"/>
          <w:bCs w:val="0"/>
          <w:sz w:val="24"/>
          <w:lang w:val="en-US" w:eastAsia="zh-CN"/>
        </w:rPr>
        <w:t>C</w:t>
      </w:r>
      <w:r>
        <w:rPr>
          <w:rFonts w:hint="eastAsia" w:eastAsia="Times"/>
          <w:b w:val="0"/>
          <w:bCs w:val="0"/>
          <w:sz w:val="24"/>
          <w:vertAlign w:val="subscript"/>
          <w:lang w:val="en-US" w:eastAsia="zh-CN"/>
        </w:rPr>
        <w:t>α</w:t>
      </w:r>
      <w:r>
        <w:rPr>
          <w:rFonts w:hint="eastAsia" w:eastAsia="Times"/>
          <w:b w:val="0"/>
          <w:bCs w:val="0"/>
          <w:sz w:val="24"/>
          <w:lang w:val="en-US" w:eastAsia="zh-CN"/>
        </w:rPr>
        <w:t>= 30 wt% Pb-70 wt% Mg.</w:t>
      </w:r>
    </w:p>
    <w:p>
      <w:pPr>
        <w:pStyle w:val="10"/>
        <w:numPr>
          <w:ilvl w:val="0"/>
          <w:numId w:val="3"/>
        </w:numPr>
        <w:ind w:firstLine="420" w:firstLineChars="0"/>
        <w:rPr>
          <w:rFonts w:hint="eastAsia" w:eastAsia="Times"/>
          <w:b w:val="0"/>
          <w:bCs w:val="0"/>
          <w:sz w:val="24"/>
          <w:lang w:val="en-US" w:eastAsia="zh-CN"/>
        </w:rPr>
      </w:pPr>
      <w:r>
        <w:rPr>
          <w:rFonts w:hint="eastAsia" w:eastAsia="Times"/>
          <w:b w:val="0"/>
          <w:bCs w:val="0"/>
          <w:sz w:val="24"/>
          <w:lang w:val="en-US" w:eastAsia="zh-CN"/>
        </w:rPr>
        <w:t>C</w:t>
      </w:r>
      <w:r>
        <w:rPr>
          <w:rFonts w:hint="eastAsia" w:eastAsia="Times"/>
          <w:b w:val="0"/>
          <w:bCs w:val="0"/>
          <w:sz w:val="24"/>
          <w:vertAlign w:val="subscript"/>
          <w:lang w:val="en-US" w:eastAsia="zh-CN"/>
        </w:rPr>
        <w:t>β</w:t>
      </w:r>
      <w:r>
        <w:rPr>
          <w:rFonts w:hint="eastAsia" w:eastAsia="Times"/>
          <w:b w:val="0"/>
          <w:bCs w:val="0"/>
          <w:sz w:val="24"/>
          <w:lang w:val="en-US" w:eastAsia="zh-CN"/>
        </w:rPr>
        <w:t>= 49 wt% Zn-51 wt% Cu ; C</w:t>
      </w:r>
      <w:r>
        <w:rPr>
          <w:rFonts w:hint="eastAsia" w:eastAsia="Times"/>
          <w:b w:val="0"/>
          <w:bCs w:val="0"/>
          <w:sz w:val="24"/>
          <w:vertAlign w:val="subscript"/>
          <w:lang w:val="en-US" w:eastAsia="zh-CN"/>
        </w:rPr>
        <w:t>γ</w:t>
      </w:r>
      <w:r>
        <w:rPr>
          <w:rFonts w:hint="eastAsia" w:eastAsia="Times"/>
          <w:b w:val="0"/>
          <w:bCs w:val="0"/>
          <w:sz w:val="24"/>
          <w:lang w:val="en-US" w:eastAsia="zh-CN"/>
        </w:rPr>
        <w:t>= 58 wt% Zn-42 wt% Cu.</w:t>
      </w:r>
    </w:p>
    <w:p>
      <w:pPr>
        <w:pStyle w:val="10"/>
        <w:numPr>
          <w:ilvl w:val="0"/>
          <w:numId w:val="3"/>
        </w:numPr>
        <w:ind w:firstLine="420" w:firstLineChars="0"/>
        <w:rPr>
          <w:rFonts w:hint="eastAsia" w:eastAsia="Times"/>
          <w:b w:val="0"/>
          <w:bCs w:val="0"/>
          <w:sz w:val="24"/>
          <w:lang w:val="en-US" w:eastAsia="zh-CN"/>
        </w:rPr>
      </w:pPr>
      <w:r>
        <w:rPr>
          <w:rFonts w:hint="eastAsia" w:eastAsia="Times"/>
          <w:b w:val="0"/>
          <w:bCs w:val="0"/>
          <w:sz w:val="24"/>
          <w:lang w:val="en-US" w:eastAsia="zh-CN"/>
        </w:rPr>
        <w:t>C</w:t>
      </w:r>
      <w:r>
        <w:rPr>
          <w:rFonts w:hint="eastAsia" w:eastAsia="Times"/>
          <w:b w:val="0"/>
          <w:bCs w:val="0"/>
          <w:sz w:val="24"/>
          <w:vertAlign w:val="subscript"/>
          <w:lang w:val="en-US" w:eastAsia="zh-CN"/>
        </w:rPr>
        <w:t>Mg2Pd</w:t>
      </w:r>
      <w:r>
        <w:rPr>
          <w:rFonts w:hint="eastAsia" w:eastAsia="Times"/>
          <w:b w:val="0"/>
          <w:bCs w:val="0"/>
          <w:sz w:val="24"/>
          <w:lang w:val="en-US" w:eastAsia="zh-CN"/>
        </w:rPr>
        <w:t>= 81 wt% Pd- 19 wt% Mg ; C</w:t>
      </w:r>
      <w:r>
        <w:rPr>
          <w:rFonts w:hint="eastAsia" w:eastAsia="Times"/>
          <w:b w:val="0"/>
          <w:bCs w:val="0"/>
          <w:sz w:val="24"/>
          <w:vertAlign w:val="subscript"/>
          <w:lang w:val="en-US" w:eastAsia="zh-CN"/>
        </w:rPr>
        <w:t>L</w:t>
      </w:r>
      <w:r>
        <w:rPr>
          <w:rFonts w:hint="eastAsia" w:eastAsia="Times"/>
          <w:b w:val="0"/>
          <w:bCs w:val="0"/>
          <w:sz w:val="24"/>
          <w:lang w:val="en-US" w:eastAsia="zh-CN"/>
        </w:rPr>
        <w:t>= 93 wt% Pd- 7 wt% Mg.</w:t>
      </w:r>
    </w:p>
    <w:p>
      <w:pPr>
        <w:pStyle w:val="10"/>
        <w:numPr>
          <w:ilvl w:val="0"/>
          <w:numId w:val="3"/>
        </w:numPr>
        <w:ind w:firstLine="420" w:firstLineChars="0"/>
        <w:rPr>
          <w:rFonts w:hint="eastAsia" w:eastAsia="Times"/>
          <w:b w:val="0"/>
          <w:bCs w:val="0"/>
          <w:sz w:val="24"/>
          <w:lang w:val="en-US" w:eastAsia="zh-CN"/>
        </w:rPr>
      </w:pPr>
      <w:r>
        <w:rPr>
          <w:rFonts w:hint="eastAsia" w:eastAsia="Times"/>
          <w:b w:val="0"/>
          <w:bCs w:val="0"/>
          <w:sz w:val="24"/>
          <w:lang w:val="en-US" w:eastAsia="zh-CN"/>
        </w:rPr>
        <w:t>64 wt%Ni-36 wt% Cu</w:t>
      </w:r>
    </w:p>
    <w:p>
      <w:pPr>
        <w:pStyle w:val="10"/>
        <w:numPr>
          <w:ilvl w:val="0"/>
          <w:numId w:val="0"/>
        </w:numPr>
        <w:ind w:firstLine="420" w:firstLineChars="0"/>
        <w:rPr>
          <w:rFonts w:hint="eastAsia" w:eastAsia="Times"/>
          <w:b w:val="0"/>
          <w:bCs w:val="0"/>
          <w:sz w:val="24"/>
          <w:lang w:val="en-US" w:eastAsia="zh-CN"/>
        </w:rPr>
      </w:pPr>
      <w:r>
        <w:rPr>
          <w:rFonts w:hint="eastAsia" w:eastAsia="Times"/>
          <w:b w:val="0"/>
          <w:bCs w:val="0"/>
          <w:sz w:val="24"/>
          <w:lang w:val="en-US" w:eastAsia="zh-CN"/>
        </w:rPr>
        <w:t>(h)C</w:t>
      </w:r>
      <w:r>
        <w:rPr>
          <w:rFonts w:hint="eastAsia" w:eastAsia="Times"/>
          <w:b w:val="0"/>
          <w:bCs w:val="0"/>
          <w:sz w:val="24"/>
          <w:vertAlign w:val="subscript"/>
          <w:lang w:val="en-US" w:eastAsia="zh-CN"/>
        </w:rPr>
        <w:t>L</w:t>
      </w:r>
      <w:r>
        <w:rPr>
          <w:rFonts w:hint="eastAsia" w:eastAsia="Times"/>
          <w:b w:val="0"/>
          <w:bCs w:val="0"/>
          <w:sz w:val="24"/>
          <w:lang w:val="en-US" w:eastAsia="zh-CN"/>
        </w:rPr>
        <w:t>=74 wt% Sn-26 wt% Pd ; C</w:t>
      </w:r>
      <w:r>
        <w:rPr>
          <w:rFonts w:hint="eastAsia" w:eastAsia="Times"/>
          <w:b w:val="0"/>
          <w:bCs w:val="0"/>
          <w:sz w:val="24"/>
          <w:vertAlign w:val="subscript"/>
          <w:lang w:val="en-US" w:eastAsia="zh-CN"/>
        </w:rPr>
        <w:t>β</w:t>
      </w:r>
      <w:r>
        <w:rPr>
          <w:rFonts w:hint="eastAsia" w:eastAsia="Times"/>
          <w:b w:val="0"/>
          <w:bCs w:val="0"/>
          <w:sz w:val="24"/>
          <w:lang w:val="en-US" w:eastAsia="zh-CN"/>
        </w:rPr>
        <w:t>=97wt% Sn-3 wt% Pd</w:t>
      </w:r>
    </w:p>
    <w:p>
      <w:pPr>
        <w:pStyle w:val="10"/>
        <w:numPr>
          <w:ilvl w:val="0"/>
          <w:numId w:val="0"/>
        </w:numPr>
        <w:ind w:firstLine="420" w:firstLineChars="0"/>
        <w:rPr>
          <w:rFonts w:hint="eastAsia" w:eastAsia="Times"/>
          <w:b w:val="0"/>
          <w:bCs w:val="0"/>
          <w:sz w:val="24"/>
          <w:lang w:val="en-US" w:eastAsia="zh-CN"/>
        </w:rPr>
      </w:pPr>
    </w:p>
    <w:p>
      <w:pPr>
        <w:pStyle w:val="10"/>
        <w:numPr>
          <w:ilvl w:val="0"/>
          <w:numId w:val="1"/>
        </w:numPr>
        <w:rPr>
          <w:b/>
          <w:bCs/>
          <w:sz w:val="24"/>
        </w:rPr>
      </w:pPr>
      <w:r>
        <w:rPr>
          <w:b/>
          <w:bCs/>
          <w:sz w:val="24"/>
        </w:rPr>
        <w:t xml:space="preserve">Determine the relative amounts (in terms of mass fractions) of the phases for the alloys and temperatures given in Problem </w:t>
      </w:r>
      <w:r>
        <w:rPr>
          <w:rFonts w:hint="eastAsia"/>
          <w:b/>
          <w:bCs/>
          <w:sz w:val="24"/>
          <w:lang w:eastAsia="zh-CN"/>
        </w:rPr>
        <w:t>4</w:t>
      </w:r>
      <w:r>
        <w:rPr>
          <w:b/>
          <w:bCs/>
          <w:sz w:val="24"/>
        </w:rPr>
        <w:t>.</w:t>
      </w:r>
    </w:p>
    <w:p>
      <w:pPr>
        <w:pStyle w:val="10"/>
        <w:rPr>
          <w:b/>
          <w:bCs/>
          <w:sz w:val="24"/>
        </w:rPr>
      </w:pPr>
    </w:p>
    <w:p>
      <w:pPr>
        <w:rPr>
          <w:rFonts w:hint="default" w:ascii="Times New Roman" w:hAnsi="Times New Roman" w:cs="Times New Roman"/>
          <w:b/>
          <w:kern w:val="0"/>
          <w:sz w:val="24"/>
        </w:rPr>
      </w:pPr>
      <w:r>
        <w:rPr>
          <w:rFonts w:hint="default" w:ascii="Times New Roman" w:hAnsi="Times New Roman" w:cs="Times New Roman"/>
          <w:b/>
          <w:kern w:val="0"/>
          <w:sz w:val="24"/>
        </w:rPr>
        <w:t>Solution:</w:t>
      </w:r>
    </w:p>
    <w:p>
      <w:pPr>
        <w:pStyle w:val="10"/>
        <w:rPr>
          <w:rFonts w:eastAsia="Times"/>
          <w:b/>
          <w:bCs/>
          <w:sz w:val="24"/>
        </w:rPr>
      </w:pPr>
    </w:p>
    <w:p>
      <w:pPr>
        <w:pStyle w:val="10"/>
        <w:tabs>
          <w:tab w:val="left" w:pos="440"/>
          <w:tab w:val="left" w:pos="620"/>
          <w:tab w:val="left" w:pos="1160"/>
        </w:tabs>
        <w:rPr>
          <w:rFonts w:hint="eastAsia"/>
          <w:sz w:val="24"/>
        </w:rPr>
      </w:pPr>
      <w:r>
        <w:rPr>
          <w:rFonts w:hint="eastAsia"/>
          <w:sz w:val="24"/>
        </w:rPr>
        <w:t>(a)</w:t>
      </w:r>
      <w:r>
        <w:rPr>
          <w:rFonts w:hint="eastAsia"/>
          <w:position w:val="-68"/>
          <w:sz w:val="24"/>
        </w:rPr>
        <w:object>
          <v:shape id="_x0000_i1145" o:spt="75" type="#_x0000_t75" style="height:74pt;width:143pt;" o:ole="t" filled="f" o:preferrelative="t" stroked="f" coordsize="21600,21600">
            <v:path/>
            <v:fill on="f" focussize="0,0"/>
            <v:stroke on="f" joinstyle="miter"/>
            <v:imagedata r:id="rId11" o:title=""/>
            <o:lock v:ext="edit" aspectratio="t"/>
            <w10:wrap type="none"/>
            <w10:anchorlock/>
          </v:shape>
          <o:OLEObject Type="Embed" ProgID="Equation.3" ShapeID="_x0000_i1145" DrawAspect="Content" ObjectID="_1468075725" r:id="rId10">
            <o:LockedField>false</o:LockedField>
          </o:OLEObject>
        </w:object>
      </w:r>
      <w:r>
        <w:rPr>
          <w:rFonts w:hint="eastAsia"/>
          <w:sz w:val="24"/>
        </w:rPr>
        <w:t>; (b)</w:t>
      </w:r>
      <w:r>
        <w:rPr>
          <w:rFonts w:hint="eastAsia"/>
          <w:position w:val="-68"/>
          <w:sz w:val="24"/>
        </w:rPr>
        <w:object>
          <v:shape id="_x0000_i1146" o:spt="75" type="#_x0000_t75" style="height:74pt;width:151pt;" o:ole="t" filled="f" o:preferrelative="t" stroked="f" coordsize="21600,21600">
            <v:path/>
            <v:fill on="f" focussize="0,0"/>
            <v:stroke on="f" joinstyle="miter"/>
            <v:imagedata r:id="rId13" o:title=""/>
            <o:lock v:ext="edit" aspectratio="t"/>
            <w10:wrap type="none"/>
            <w10:anchorlock/>
          </v:shape>
          <o:OLEObject Type="Embed" ProgID="Equation.3" ShapeID="_x0000_i1146" DrawAspect="Content" ObjectID="_1468075726" r:id="rId12">
            <o:LockedField>false</o:LockedField>
          </o:OLEObject>
        </w:object>
      </w:r>
      <w:r>
        <w:rPr>
          <w:rFonts w:hint="eastAsia"/>
          <w:sz w:val="24"/>
        </w:rPr>
        <w:t>;</w:t>
      </w:r>
    </w:p>
    <w:p>
      <w:pPr>
        <w:pStyle w:val="10"/>
        <w:tabs>
          <w:tab w:val="left" w:pos="440"/>
          <w:tab w:val="left" w:pos="620"/>
          <w:tab w:val="left" w:pos="1160"/>
        </w:tabs>
        <w:rPr>
          <w:rFonts w:hint="eastAsia"/>
          <w:sz w:val="24"/>
        </w:rPr>
      </w:pPr>
      <w:r>
        <w:rPr>
          <w:rFonts w:hint="eastAsia"/>
          <w:sz w:val="24"/>
        </w:rPr>
        <w:t>(c)</w:t>
      </w:r>
      <w:r>
        <w:rPr>
          <w:rFonts w:hint="eastAsia"/>
          <w:position w:val="-6"/>
          <w:sz w:val="24"/>
        </w:rPr>
        <w:object>
          <v:shape id="_x0000_i1147" o:spt="75" type="#_x0000_t75" style="height:14pt;width:30pt;" o:ole="t" filled="f" o:preferrelative="t" stroked="f" coordsize="21600,21600">
            <v:path/>
            <v:fill on="f" focussize="0,0"/>
            <v:stroke on="f" joinstyle="miter"/>
            <v:imagedata r:id="rId15" o:title=""/>
            <o:lock v:ext="edit" aspectratio="t"/>
            <w10:wrap type="none"/>
            <w10:anchorlock/>
          </v:shape>
          <o:OLEObject Type="Embed" ProgID="Equation.3" ShapeID="_x0000_i1147" DrawAspect="Content" ObjectID="_1468075727" r:id="rId14">
            <o:LockedField>false</o:LockedField>
          </o:OLEObject>
        </w:object>
      </w:r>
      <w:r>
        <w:rPr>
          <w:rFonts w:hint="eastAsia"/>
          <w:position w:val="-6"/>
          <w:sz w:val="24"/>
          <w:lang w:val="en-US" w:eastAsia="zh-CN"/>
        </w:rPr>
        <w:t xml:space="preserve">                   </w:t>
      </w:r>
      <w:r>
        <w:rPr>
          <w:rFonts w:hint="eastAsia"/>
          <w:sz w:val="24"/>
        </w:rPr>
        <w:t>; (d)</w:t>
      </w:r>
      <w:r>
        <w:rPr>
          <w:rFonts w:hint="eastAsia"/>
          <w:position w:val="-6"/>
          <w:sz w:val="24"/>
        </w:rPr>
        <w:object>
          <v:shape id="_x0000_i1148" o:spt="75" type="#_x0000_t75" style="height:14pt;width:30pt;" o:ole="t" filled="f" o:preferrelative="t" stroked="f" coordsize="21600,21600">
            <v:path/>
            <v:fill on="f" focussize="0,0"/>
            <v:stroke on="f" joinstyle="miter"/>
            <v:imagedata r:id="rId15" o:title=""/>
            <o:lock v:ext="edit" aspectratio="t"/>
            <w10:wrap type="none"/>
            <w10:anchorlock/>
          </v:shape>
          <o:OLEObject Type="Embed" ProgID="Equation.3" ShapeID="_x0000_i1148" DrawAspect="Content" ObjectID="_1468075728" r:id="rId16">
            <o:LockedField>false</o:LockedField>
          </o:OLEObject>
        </w:object>
      </w:r>
      <w:r>
        <w:rPr>
          <w:rFonts w:hint="eastAsia"/>
          <w:sz w:val="24"/>
        </w:rPr>
        <w:t>;</w:t>
      </w:r>
    </w:p>
    <w:p>
      <w:pPr>
        <w:pStyle w:val="10"/>
        <w:tabs>
          <w:tab w:val="left" w:pos="440"/>
          <w:tab w:val="left" w:pos="620"/>
          <w:tab w:val="left" w:pos="1160"/>
        </w:tabs>
        <w:rPr>
          <w:rFonts w:hint="eastAsia"/>
          <w:sz w:val="24"/>
        </w:rPr>
      </w:pPr>
      <w:r>
        <w:rPr>
          <w:rFonts w:hint="eastAsia"/>
          <w:sz w:val="24"/>
        </w:rPr>
        <w:t>(e)</w:t>
      </w:r>
      <w:r>
        <w:rPr>
          <w:rFonts w:hint="eastAsia"/>
          <w:position w:val="-68"/>
          <w:sz w:val="24"/>
        </w:rPr>
        <w:object>
          <v:shape id="_x0000_i1149" o:spt="75" type="#_x0000_t75" style="height:74pt;width:150pt;" o:ole="t" filled="f" o:preferrelative="t" stroked="f" coordsize="21600,21600">
            <v:path/>
            <v:fill on="f" focussize="0,0"/>
            <v:stroke on="f" joinstyle="miter"/>
            <v:imagedata r:id="rId18" o:title=""/>
            <o:lock v:ext="edit" aspectratio="t"/>
            <w10:wrap type="none"/>
            <w10:anchorlock/>
          </v:shape>
          <o:OLEObject Type="Embed" ProgID="Equation.3" ShapeID="_x0000_i1149" DrawAspect="Content" ObjectID="_1468075729" r:id="rId17">
            <o:LockedField>false</o:LockedField>
          </o:OLEObject>
        </w:object>
      </w:r>
      <w:r>
        <w:rPr>
          <w:rFonts w:hint="eastAsia"/>
          <w:sz w:val="24"/>
        </w:rPr>
        <w:t>; (f)</w:t>
      </w:r>
      <w:r>
        <w:rPr>
          <w:rFonts w:hint="eastAsia"/>
          <w:position w:val="-68"/>
          <w:sz w:val="24"/>
        </w:rPr>
        <w:object>
          <v:shape id="_x0000_i1150" o:spt="75" type="#_x0000_t75" style="height:76pt;width:184pt;" o:ole="t" filled="f" o:preferrelative="t" stroked="f" coordsize="21600,21600">
            <v:path/>
            <v:fill on="f" focussize="0,0"/>
            <v:stroke on="f" joinstyle="miter"/>
            <v:imagedata r:id="rId20" o:title=""/>
            <o:lock v:ext="edit" aspectratio="t"/>
            <w10:wrap type="none"/>
            <w10:anchorlock/>
          </v:shape>
          <o:OLEObject Type="Embed" ProgID="Equation.3" ShapeID="_x0000_i1150" DrawAspect="Content" ObjectID="_1468075730" r:id="rId19">
            <o:LockedField>false</o:LockedField>
          </o:OLEObject>
        </w:object>
      </w:r>
      <w:r>
        <w:rPr>
          <w:rFonts w:hint="eastAsia"/>
          <w:sz w:val="24"/>
        </w:rPr>
        <w:t>;</w:t>
      </w:r>
    </w:p>
    <w:p>
      <w:pPr>
        <w:pStyle w:val="10"/>
        <w:tabs>
          <w:tab w:val="left" w:pos="440"/>
          <w:tab w:val="left" w:pos="620"/>
          <w:tab w:val="left" w:pos="1160"/>
        </w:tabs>
        <w:rPr>
          <w:rFonts w:hint="eastAsia"/>
          <w:sz w:val="24"/>
        </w:rPr>
      </w:pPr>
      <w:r>
        <w:rPr>
          <w:rFonts w:hint="eastAsia"/>
          <w:sz w:val="24"/>
        </w:rPr>
        <w:t>(g)</w:t>
      </w:r>
      <w:r>
        <w:rPr>
          <w:rFonts w:hint="eastAsia"/>
          <w:position w:val="-6"/>
          <w:sz w:val="24"/>
        </w:rPr>
        <w:object>
          <v:shape id="_x0000_i1151" o:spt="75" type="#_x0000_t75" style="height:14pt;width:30pt;" o:ole="t" filled="f" o:preferrelative="t" stroked="f" coordsize="21600,21600">
            <v:path/>
            <v:fill on="f" focussize="0,0"/>
            <v:stroke on="f" joinstyle="miter"/>
            <v:imagedata r:id="rId15" o:title=""/>
            <o:lock v:ext="edit" aspectratio="t"/>
            <w10:wrap type="none"/>
            <w10:anchorlock/>
          </v:shape>
          <o:OLEObject Type="Embed" ProgID="Equation.3" ShapeID="_x0000_i1151" DrawAspect="Content" ObjectID="_1468075731" r:id="rId21">
            <o:LockedField>false</o:LockedField>
          </o:OLEObject>
        </w:object>
      </w:r>
      <w:r>
        <w:rPr>
          <w:rFonts w:hint="eastAsia"/>
          <w:sz w:val="24"/>
        </w:rPr>
        <w:t>;</w:t>
      </w:r>
    </w:p>
    <w:p>
      <w:pPr>
        <w:pStyle w:val="10"/>
        <w:tabs>
          <w:tab w:val="left" w:pos="440"/>
          <w:tab w:val="left" w:pos="620"/>
          <w:tab w:val="left" w:pos="1160"/>
        </w:tabs>
        <w:rPr>
          <w:rFonts w:hint="eastAsia"/>
          <w:sz w:val="24"/>
        </w:rPr>
      </w:pPr>
      <w:r>
        <w:rPr>
          <w:rFonts w:hint="eastAsia"/>
          <w:sz w:val="24"/>
        </w:rPr>
        <w:t>(h)</w:t>
      </w:r>
      <w:r>
        <w:rPr>
          <w:rFonts w:hint="eastAsia"/>
          <w:position w:val="-68"/>
          <w:sz w:val="24"/>
        </w:rPr>
        <w:object>
          <v:shape id="_x0000_i1152" o:spt="75" type="#_x0000_t75" style="height:74pt;width:168pt;" o:ole="t" filled="f" o:preferrelative="t" stroked="f" coordsize="21600,21600">
            <v:path/>
            <v:fill on="f" focussize="0,0"/>
            <v:stroke on="f" joinstyle="miter"/>
            <v:imagedata r:id="rId23" o:title=""/>
            <o:lock v:ext="edit" aspectratio="t"/>
            <w10:wrap type="none"/>
            <w10:anchorlock/>
          </v:shape>
          <o:OLEObject Type="Embed" ProgID="Equation.3" ShapeID="_x0000_i1152" DrawAspect="Content" ObjectID="_1468075732" r:id="rId22">
            <o:LockedField>false</o:LockedField>
          </o:OLEObject>
        </w:object>
      </w:r>
      <w:r>
        <w:rPr>
          <w:rFonts w:hint="eastAsia"/>
          <w:sz w:val="24"/>
        </w:rPr>
        <w:t>.</w:t>
      </w:r>
    </w:p>
    <w:p>
      <w:pPr>
        <w:pStyle w:val="10"/>
        <w:ind w:firstLine="420" w:firstLineChars="0"/>
        <w:rPr>
          <w:rFonts w:hint="default" w:eastAsia="Times"/>
          <w:b w:val="0"/>
          <w:bCs w:val="0"/>
          <w:sz w:val="24"/>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jc w:val="center"/>
        <w:rPr>
          <w:rFonts w:hint="eastAsia"/>
          <w:b/>
          <w:sz w:val="36"/>
        </w:rPr>
      </w:pPr>
      <w:r>
        <w:rPr>
          <w:rFonts w:hint="eastAsia"/>
          <w:b/>
          <w:sz w:val="36"/>
        </w:rPr>
        <w:t>Fundamentals of Materials Science H</w:t>
      </w:r>
      <w:r>
        <w:rPr>
          <w:rFonts w:hint="eastAsia"/>
          <w:b/>
          <w:sz w:val="36"/>
          <w:szCs w:val="36"/>
        </w:rPr>
        <w:t>ome</w:t>
      </w:r>
      <w:r>
        <w:rPr>
          <w:rFonts w:hint="eastAsia"/>
          <w:b/>
          <w:sz w:val="36"/>
        </w:rPr>
        <w:t xml:space="preserve">work </w:t>
      </w:r>
      <w:r>
        <w:rPr>
          <w:rFonts w:hint="eastAsia"/>
          <w:b/>
          <w:sz w:val="36"/>
          <w:lang w:val="en-US" w:eastAsia="zh-CN"/>
        </w:rPr>
        <w:t>19</w:t>
      </w:r>
    </w:p>
    <w:p>
      <w:pPr>
        <w:jc w:val="center"/>
        <w:rPr>
          <w:rFonts w:hint="eastAsia"/>
          <w:b/>
          <w:sz w:val="28"/>
          <w:u w:val="single"/>
          <w:lang w:val="en-US" w:eastAsia="zh-CN"/>
        </w:rPr>
      </w:pPr>
      <w:r>
        <w:rPr>
          <w:rFonts w:hint="eastAsia"/>
          <w:b/>
          <w:sz w:val="28"/>
        </w:rPr>
        <w:t xml:space="preserve">Name: </w:t>
      </w:r>
      <w:r>
        <w:rPr>
          <w:rFonts w:hint="eastAsia"/>
          <w:b/>
          <w:sz w:val="28"/>
          <w:u w:val="single"/>
          <w:lang w:val="en-US" w:eastAsia="zh-CN"/>
        </w:rPr>
        <w:t>Xiao，Liyang</w:t>
      </w:r>
      <w:r>
        <w:rPr>
          <w:rFonts w:hint="eastAsia"/>
          <w:b/>
          <w:sz w:val="28"/>
        </w:rPr>
        <w:t xml:space="preserve">    Date: </w:t>
      </w:r>
      <w:r>
        <w:rPr>
          <w:rFonts w:hint="eastAsia"/>
          <w:b/>
          <w:sz w:val="28"/>
          <w:u w:val="single"/>
        </w:rPr>
        <w:t>0</w:t>
      </w:r>
      <w:r>
        <w:rPr>
          <w:rFonts w:hint="eastAsia"/>
          <w:b/>
          <w:sz w:val="28"/>
          <w:u w:val="single"/>
          <w:lang w:val="en-US" w:eastAsia="zh-CN"/>
        </w:rPr>
        <w:t>5</w:t>
      </w:r>
      <w:r>
        <w:rPr>
          <w:rFonts w:hint="eastAsia"/>
          <w:b/>
          <w:sz w:val="28"/>
          <w:u w:val="single"/>
        </w:rPr>
        <w:t>/</w:t>
      </w:r>
      <w:r>
        <w:rPr>
          <w:rFonts w:hint="eastAsia"/>
          <w:b/>
          <w:sz w:val="28"/>
          <w:u w:val="single"/>
          <w:lang w:val="en-US" w:eastAsia="zh-CN"/>
        </w:rPr>
        <w:t>07</w:t>
      </w:r>
      <w:r>
        <w:rPr>
          <w:rFonts w:hint="eastAsia"/>
          <w:b/>
          <w:sz w:val="28"/>
          <w:u w:val="single"/>
        </w:rPr>
        <w:t>/201</w:t>
      </w:r>
      <w:r>
        <w:rPr>
          <w:rFonts w:hint="eastAsia"/>
          <w:b/>
          <w:sz w:val="28"/>
          <w:u w:val="single"/>
          <w:lang w:val="en-US" w:eastAsia="zh-CN"/>
        </w:rPr>
        <w:t>7</w:t>
      </w:r>
      <w:r>
        <w:rPr>
          <w:rFonts w:hint="eastAsia"/>
          <w:b/>
          <w:sz w:val="28"/>
        </w:rPr>
        <w:t xml:space="preserve">   Student #: </w:t>
      </w:r>
      <w:r>
        <w:rPr>
          <w:rFonts w:hint="eastAsia"/>
          <w:b/>
          <w:sz w:val="28"/>
          <w:u w:val="single"/>
          <w:lang w:val="en-US" w:eastAsia="zh-CN"/>
        </w:rPr>
        <w:t>15090215</w:t>
      </w:r>
    </w:p>
    <w:p>
      <w:pPr>
        <w:jc w:val="left"/>
        <w:rPr>
          <w:sz w:val="24"/>
        </w:rPr>
      </w:pPr>
    </w:p>
    <w:p>
      <w:pPr>
        <w:ind w:left="284" w:hanging="284" w:hangingChars="118"/>
        <w:jc w:val="left"/>
        <w:rPr>
          <w:b/>
          <w:color w:val="C00000"/>
          <w:sz w:val="24"/>
          <w:u w:val="single"/>
        </w:rPr>
      </w:pPr>
      <w:r>
        <w:rPr>
          <w:b/>
          <w:color w:val="C00000"/>
          <w:sz w:val="24"/>
          <w:u w:val="single"/>
        </w:rPr>
        <w:t>Homework Problems:</w:t>
      </w:r>
    </w:p>
    <w:p>
      <w:pPr>
        <w:ind w:firstLine="420" w:firstLineChars="0"/>
        <w:jc w:val="left"/>
        <w:rPr>
          <w:b/>
          <w:bCs/>
          <w:sz w:val="24"/>
          <w:szCs w:val="24"/>
        </w:rPr>
      </w:pPr>
    </w:p>
    <w:p>
      <w:pPr>
        <w:numPr>
          <w:ilvl w:val="0"/>
          <w:numId w:val="4"/>
        </w:numPr>
        <w:jc w:val="left"/>
        <w:rPr>
          <w:rFonts w:ascii="Cambria" w:hAnsi="Cambria"/>
          <w:b/>
          <w:bCs/>
          <w:sz w:val="24"/>
        </w:rPr>
      </w:pPr>
      <w:r>
        <w:rPr>
          <w:rFonts w:ascii="Cambria" w:hAnsi="Cambria"/>
          <w:b/>
          <w:bCs/>
          <w:sz w:val="24"/>
        </w:rPr>
        <w:t xml:space="preserve">Compute the mass fraction of </w:t>
      </w:r>
      <w:r>
        <w:rPr>
          <w:rFonts w:ascii="Cambria" w:hAnsi="Cambria"/>
          <w:b/>
          <w:bCs/>
          <w:sz w:val="24"/>
        </w:rPr>
        <w:sym w:font="Symbol" w:char="F061"/>
      </w:r>
      <w:r>
        <w:rPr>
          <w:rFonts w:ascii="Cambria" w:hAnsi="Cambria"/>
          <w:b/>
          <w:bCs/>
          <w:sz w:val="24"/>
        </w:rPr>
        <w:t xml:space="preserve"> ferrite and cementite in pearlite.</w:t>
      </w:r>
    </w:p>
    <w:p>
      <w:pPr>
        <w:pStyle w:val="10"/>
        <w:rPr>
          <w:b/>
          <w:bCs/>
          <w:sz w:val="24"/>
          <w:szCs w:val="24"/>
          <w:lang w:eastAsia="zh-CN"/>
        </w:rPr>
      </w:pPr>
    </w:p>
    <w:p>
      <w:pPr>
        <w:rPr>
          <w:rFonts w:hint="eastAsia"/>
          <w:b/>
          <w:kern w:val="0"/>
          <w:sz w:val="24"/>
          <w:lang w:val="en-US" w:eastAsia="zh-CN"/>
        </w:rPr>
      </w:pPr>
      <w:r>
        <w:rPr>
          <w:rFonts w:hint="eastAsia"/>
          <w:b/>
          <w:kern w:val="0"/>
          <w:sz w:val="24"/>
        </w:rPr>
        <w:t>Solution:</w:t>
      </w:r>
      <w:r>
        <w:rPr>
          <w:rFonts w:hint="eastAsia"/>
          <w:b/>
          <w:kern w:val="0"/>
          <w:sz w:val="24"/>
          <w:lang w:val="en-US" w:eastAsia="zh-CN"/>
        </w:rPr>
        <w:t xml:space="preserve"> </w:t>
      </w:r>
    </w:p>
    <w:p>
      <w:pPr>
        <w:jc w:val="left"/>
        <w:rPr>
          <w:rFonts w:ascii="Cambria" w:hAnsi="Cambria"/>
          <w:b/>
          <w:bCs/>
          <w:sz w:val="24"/>
        </w:rPr>
      </w:pPr>
    </w:p>
    <w:p>
      <w:pPr>
        <w:ind w:firstLine="420" w:firstLineChars="0"/>
        <w:jc w:val="left"/>
        <w:rPr>
          <w:rFonts w:hint="eastAsia" w:ascii="Cambria" w:hAnsi="Cambria" w:eastAsia="宋体"/>
          <w:b/>
          <w:bCs/>
          <w:sz w:val="24"/>
          <w:lang w:eastAsia="zh-CN"/>
        </w:rPr>
      </w:pPr>
      <w:r>
        <w:rPr>
          <w:rFonts w:hint="eastAsia" w:ascii="Cambria" w:hAnsi="Cambria" w:eastAsia="宋体"/>
          <w:b/>
          <w:bCs/>
          <w:position w:val="-34"/>
          <w:sz w:val="24"/>
          <w:lang w:eastAsia="zh-CN"/>
        </w:rPr>
        <w:object>
          <v:shape id="_x0000_i1076" o:spt="75" type="#_x0000_t75" style="height:38pt;width:186pt;" o:ole="t" filled="f" o:preferrelative="t" stroked="f" coordsize="21600,21600">
            <v:path/>
            <v:fill on="f" focussize="0,0"/>
            <v:stroke on="f"/>
            <v:imagedata r:id="rId25" o:title=""/>
            <o:lock v:ext="edit" aspectratio="t"/>
            <w10:wrap type="none"/>
            <w10:anchorlock/>
          </v:shape>
          <o:OLEObject Type="Embed" ProgID="Equation.KSEE3" ShapeID="_x0000_i1076" DrawAspect="Content" ObjectID="_1468075733" r:id="rId24">
            <o:LockedField>false</o:LockedField>
          </o:OLEObject>
        </w:object>
      </w:r>
    </w:p>
    <w:p>
      <w:pPr>
        <w:ind w:firstLine="420" w:firstLineChars="0"/>
        <w:jc w:val="left"/>
        <w:rPr>
          <w:rFonts w:hint="eastAsia" w:ascii="Cambria" w:hAnsi="Cambria" w:eastAsia="宋体"/>
          <w:b/>
          <w:bCs/>
          <w:sz w:val="24"/>
          <w:lang w:eastAsia="zh-CN"/>
        </w:rPr>
      </w:pPr>
      <w:r>
        <w:rPr>
          <w:rFonts w:hint="eastAsia" w:ascii="Cambria" w:hAnsi="Cambria" w:eastAsia="宋体"/>
          <w:b/>
          <w:bCs/>
          <w:position w:val="-34"/>
          <w:sz w:val="24"/>
          <w:lang w:eastAsia="zh-CN"/>
        </w:rPr>
        <w:object>
          <v:shape id="_x0000_i1077" o:spt="75" type="#_x0000_t75" style="height:36pt;width:196pt;" o:ole="t" filled="f" o:preferrelative="t" stroked="f" coordsize="21600,21600">
            <v:path/>
            <v:fill on="f" focussize="0,0"/>
            <v:stroke on="f"/>
            <v:imagedata r:id="rId27" o:title=""/>
            <o:lock v:ext="edit" aspectratio="t"/>
            <w10:wrap type="none"/>
            <w10:anchorlock/>
          </v:shape>
          <o:OLEObject Type="Embed" ProgID="Equation.KSEE3" ShapeID="_x0000_i1077" DrawAspect="Content" ObjectID="_1468075734" r:id="rId26">
            <o:LockedField>false</o:LockedField>
          </o:OLEObject>
        </w:object>
      </w:r>
    </w:p>
    <w:p>
      <w:pPr>
        <w:jc w:val="left"/>
        <w:rPr>
          <w:rFonts w:ascii="Cambria" w:hAnsi="Cambria"/>
          <w:b/>
          <w:bCs/>
          <w:sz w:val="24"/>
        </w:rPr>
      </w:pPr>
    </w:p>
    <w:p>
      <w:pPr>
        <w:numPr>
          <w:ilvl w:val="0"/>
          <w:numId w:val="4"/>
        </w:numPr>
        <w:jc w:val="left"/>
        <w:rPr>
          <w:rFonts w:ascii="Cambria" w:hAnsi="Cambria"/>
          <w:b/>
          <w:bCs/>
          <w:sz w:val="24"/>
        </w:rPr>
      </w:pPr>
      <w:r>
        <w:rPr>
          <w:rFonts w:ascii="Cambria" w:hAnsi="Cambria"/>
          <w:b/>
          <w:bCs/>
          <w:sz w:val="24"/>
        </w:rPr>
        <w:t>What is the carbon concentration of an iron-carbon alloy in which the mass fractions of total ferrite is 0.94?</w:t>
      </w:r>
    </w:p>
    <w:p>
      <w:pPr>
        <w:pStyle w:val="10"/>
        <w:rPr>
          <w:b/>
          <w:bCs/>
          <w:sz w:val="24"/>
          <w:szCs w:val="24"/>
          <w:lang w:eastAsia="zh-CN"/>
        </w:rPr>
      </w:pPr>
    </w:p>
    <w:p>
      <w:pPr>
        <w:rPr>
          <w:rFonts w:hint="eastAsia"/>
          <w:b/>
          <w:kern w:val="0"/>
          <w:sz w:val="24"/>
          <w:lang w:val="en-US" w:eastAsia="zh-CN"/>
        </w:rPr>
      </w:pPr>
      <w:r>
        <w:rPr>
          <w:rFonts w:hint="eastAsia"/>
          <w:b/>
          <w:kern w:val="0"/>
          <w:sz w:val="24"/>
        </w:rPr>
        <w:t>Solution:</w:t>
      </w:r>
      <w:r>
        <w:rPr>
          <w:rFonts w:hint="eastAsia"/>
          <w:b/>
          <w:kern w:val="0"/>
          <w:sz w:val="24"/>
          <w:lang w:val="en-US" w:eastAsia="zh-CN"/>
        </w:rPr>
        <w:t xml:space="preserve"> </w:t>
      </w:r>
    </w:p>
    <w:p>
      <w:pPr>
        <w:rPr>
          <w:rFonts w:hint="eastAsia"/>
          <w:b/>
          <w:kern w:val="0"/>
          <w:sz w:val="24"/>
          <w:lang w:val="en-US" w:eastAsia="zh-CN"/>
        </w:rPr>
      </w:pPr>
    </w:p>
    <w:p>
      <w:pPr>
        <w:ind w:firstLine="420" w:firstLineChars="0"/>
        <w:rPr>
          <w:rFonts w:hint="eastAsia"/>
          <w:b w:val="0"/>
          <w:bCs w:val="0"/>
          <w:kern w:val="0"/>
          <w:sz w:val="24"/>
          <w:lang w:val="en-US" w:eastAsia="zh-CN"/>
        </w:rPr>
      </w:pPr>
      <w:r>
        <w:rPr>
          <w:rFonts w:hint="eastAsia" w:ascii="Cambria" w:hAnsi="Cambria" w:eastAsia="宋体"/>
          <w:b/>
          <w:bCs/>
          <w:position w:val="-34"/>
          <w:sz w:val="24"/>
          <w:lang w:eastAsia="zh-CN"/>
        </w:rPr>
        <w:object>
          <v:shape id="_x0000_i1078" o:spt="75" type="#_x0000_t75" style="height:38pt;width:186pt;" o:ole="t" filled="f" o:preferrelative="t" stroked="f" coordsize="21600,21600">
            <v:path/>
            <v:fill on="f" focussize="0,0"/>
            <v:stroke on="f"/>
            <v:imagedata r:id="rId29" o:title=""/>
            <o:lock v:ext="edit" aspectratio="t"/>
            <w10:wrap type="none"/>
            <w10:anchorlock/>
          </v:shape>
          <o:OLEObject Type="Embed" ProgID="Equation.KSEE3" ShapeID="_x0000_i1078" DrawAspect="Content" ObjectID="_1468075735" r:id="rId28">
            <o:LockedField>false</o:LockedField>
          </o:OLEObject>
        </w:object>
      </w:r>
      <w:r>
        <w:rPr>
          <w:rFonts w:hint="eastAsia" w:ascii="Cambria" w:hAnsi="Cambria"/>
          <w:b w:val="0"/>
          <w:bCs w:val="0"/>
          <w:sz w:val="24"/>
          <w:lang w:val="en-US" w:eastAsia="zh-CN"/>
        </w:rPr>
        <w:t xml:space="preserve"> ; </w:t>
      </w:r>
      <w:r>
        <w:rPr>
          <w:rFonts w:hint="eastAsia" w:ascii="宋体" w:hAnsi="宋体" w:eastAsia="宋体" w:cs="宋体"/>
          <w:b w:val="0"/>
          <w:bCs w:val="0"/>
          <w:sz w:val="24"/>
          <w:lang w:val="en-US" w:eastAsia="zh-CN"/>
        </w:rPr>
        <w:t>∴C</w:t>
      </w:r>
      <w:r>
        <w:rPr>
          <w:rFonts w:hint="eastAsia" w:ascii="宋体" w:hAnsi="宋体" w:eastAsia="宋体" w:cs="宋体"/>
          <w:b w:val="0"/>
          <w:bCs w:val="0"/>
          <w:sz w:val="24"/>
          <w:vertAlign w:val="subscript"/>
          <w:lang w:val="en-US" w:eastAsia="zh-CN"/>
        </w:rPr>
        <w:t>0</w:t>
      </w:r>
      <w:r>
        <w:rPr>
          <w:rFonts w:hint="eastAsia" w:ascii="宋体" w:hAnsi="宋体" w:eastAsia="宋体" w:cs="宋体"/>
          <w:b w:val="0"/>
          <w:bCs w:val="0"/>
          <w:sz w:val="24"/>
          <w:vertAlign w:val="baseline"/>
          <w:lang w:val="en-US" w:eastAsia="zh-CN"/>
        </w:rPr>
        <w:t>=0.42</w:t>
      </w:r>
    </w:p>
    <w:p>
      <w:pPr>
        <w:jc w:val="left"/>
        <w:rPr>
          <w:rFonts w:ascii="Cambria" w:hAnsi="Cambria"/>
          <w:b/>
          <w:bCs/>
          <w:sz w:val="24"/>
        </w:rPr>
      </w:pPr>
    </w:p>
    <w:p>
      <w:pPr>
        <w:numPr>
          <w:ilvl w:val="0"/>
          <w:numId w:val="4"/>
        </w:numPr>
        <w:jc w:val="left"/>
        <w:rPr>
          <w:rFonts w:ascii="Cambria" w:hAnsi="Cambria"/>
          <w:b/>
          <w:bCs/>
          <w:sz w:val="24"/>
        </w:rPr>
      </w:pPr>
      <w:r>
        <w:rPr>
          <w:rFonts w:ascii="Cambria" w:hAnsi="Cambria"/>
          <w:b/>
          <w:bCs/>
          <w:sz w:val="24"/>
        </w:rPr>
        <w:t>The proeutectoid phase could be proeutectoid ferrite or proeutectoid cementite depending on the different C content. What is the proeutectoid phase for an iron-carbon alloy in which the mass fractioin of total ferrite and total cementite are 0.92 and 0.08, respectively? Why?</w:t>
      </w:r>
    </w:p>
    <w:p>
      <w:pPr>
        <w:pStyle w:val="10"/>
        <w:rPr>
          <w:b/>
          <w:bCs/>
          <w:sz w:val="24"/>
          <w:szCs w:val="24"/>
          <w:lang w:eastAsia="zh-CN"/>
        </w:rPr>
      </w:pPr>
    </w:p>
    <w:p>
      <w:pPr>
        <w:rPr>
          <w:rFonts w:hint="eastAsia"/>
          <w:b/>
          <w:kern w:val="0"/>
          <w:sz w:val="24"/>
          <w:lang w:val="en-US" w:eastAsia="zh-CN"/>
        </w:rPr>
      </w:pPr>
      <w:r>
        <w:rPr>
          <w:rFonts w:hint="eastAsia"/>
          <w:b/>
          <w:kern w:val="0"/>
          <w:sz w:val="24"/>
        </w:rPr>
        <w:t>Solution:</w:t>
      </w:r>
      <w:r>
        <w:rPr>
          <w:rFonts w:hint="eastAsia"/>
          <w:b/>
          <w:kern w:val="0"/>
          <w:sz w:val="24"/>
          <w:lang w:val="en-US" w:eastAsia="zh-CN"/>
        </w:rPr>
        <w:t xml:space="preserve"> </w:t>
      </w:r>
    </w:p>
    <w:p>
      <w:pPr>
        <w:jc w:val="left"/>
        <w:rPr>
          <w:rFonts w:ascii="Cambria" w:hAnsi="Cambria"/>
          <w:b/>
          <w:bCs/>
          <w:sz w:val="24"/>
        </w:rPr>
      </w:pPr>
    </w:p>
    <w:p>
      <w:pPr>
        <w:ind w:firstLine="420" w:firstLineChars="0"/>
        <w:jc w:val="left"/>
        <w:rPr>
          <w:rFonts w:hint="eastAsia" w:ascii="宋体" w:hAnsi="宋体" w:cs="宋体"/>
          <w:b w:val="0"/>
          <w:bCs w:val="0"/>
          <w:sz w:val="24"/>
          <w:vertAlign w:val="baseline"/>
          <w:lang w:val="en-US" w:eastAsia="zh-CN"/>
        </w:rPr>
      </w:pPr>
      <w:r>
        <w:rPr>
          <w:rFonts w:hint="eastAsia" w:ascii="Cambria" w:hAnsi="Cambria" w:eastAsia="宋体"/>
          <w:b/>
          <w:bCs/>
          <w:position w:val="-34"/>
          <w:sz w:val="24"/>
          <w:lang w:eastAsia="zh-CN"/>
        </w:rPr>
        <w:object>
          <v:shape id="_x0000_i1079" o:spt="75" type="#_x0000_t75" style="height:38pt;width:186pt;" o:ole="t" filled="f" o:preferrelative="t" stroked="f" coordsize="21600,21600">
            <v:path/>
            <v:fill on="f" focussize="0,0"/>
            <v:stroke on="f"/>
            <v:imagedata r:id="rId31" o:title=""/>
            <o:lock v:ext="edit" aspectratio="t"/>
            <w10:wrap type="none"/>
            <w10:anchorlock/>
          </v:shape>
          <o:OLEObject Type="Embed" ProgID="Equation.KSEE3" ShapeID="_x0000_i1079" DrawAspect="Content" ObjectID="_1468075736" r:id="rId30">
            <o:LockedField>false</o:LockedField>
          </o:OLEObject>
        </w:object>
      </w:r>
      <w:r>
        <w:rPr>
          <w:rFonts w:hint="eastAsia" w:ascii="Cambria" w:hAnsi="Cambria"/>
          <w:b/>
          <w:bCs/>
          <w:sz w:val="24"/>
          <w:lang w:val="en-US" w:eastAsia="zh-CN"/>
        </w:rPr>
        <w:t xml:space="preserve"> ; </w:t>
      </w:r>
      <w:r>
        <w:rPr>
          <w:rFonts w:hint="eastAsia" w:ascii="宋体" w:hAnsi="宋体" w:eastAsia="宋体" w:cs="宋体"/>
          <w:b/>
          <w:bCs/>
          <w:sz w:val="24"/>
          <w:lang w:val="en-US" w:eastAsia="zh-CN"/>
        </w:rPr>
        <w:t>∴</w:t>
      </w:r>
      <w:r>
        <w:rPr>
          <w:rFonts w:hint="eastAsia" w:ascii="宋体" w:hAnsi="宋体" w:eastAsia="宋体" w:cs="宋体"/>
          <w:b w:val="0"/>
          <w:bCs w:val="0"/>
          <w:sz w:val="24"/>
          <w:lang w:val="en-US" w:eastAsia="zh-CN"/>
        </w:rPr>
        <w:t>C</w:t>
      </w:r>
      <w:r>
        <w:rPr>
          <w:rFonts w:hint="eastAsia" w:ascii="宋体" w:hAnsi="宋体" w:eastAsia="宋体" w:cs="宋体"/>
          <w:b w:val="0"/>
          <w:bCs w:val="0"/>
          <w:sz w:val="24"/>
          <w:vertAlign w:val="subscript"/>
          <w:lang w:val="en-US" w:eastAsia="zh-CN"/>
        </w:rPr>
        <w:t>0</w:t>
      </w:r>
      <w:r>
        <w:rPr>
          <w:rFonts w:hint="eastAsia" w:ascii="宋体" w:hAnsi="宋体" w:eastAsia="宋体" w:cs="宋体"/>
          <w:b w:val="0"/>
          <w:bCs w:val="0"/>
          <w:sz w:val="24"/>
          <w:vertAlign w:val="baseline"/>
          <w:lang w:val="en-US" w:eastAsia="zh-CN"/>
        </w:rPr>
        <w:t>=</w:t>
      </w:r>
      <w:r>
        <w:rPr>
          <w:rFonts w:hint="eastAsia" w:ascii="宋体" w:hAnsi="宋体" w:cs="宋体"/>
          <w:b w:val="0"/>
          <w:bCs w:val="0"/>
          <w:sz w:val="24"/>
          <w:vertAlign w:val="baseline"/>
          <w:lang w:val="en-US" w:eastAsia="zh-CN"/>
        </w:rPr>
        <w:t>0.56</w:t>
      </w:r>
    </w:p>
    <w:p>
      <w:pPr>
        <w:ind w:firstLine="420" w:firstLineChars="0"/>
        <w:jc w:val="left"/>
        <w:rPr>
          <w:rFonts w:hint="default" w:ascii="Times New Roman" w:hAnsi="Times New Roman" w:eastAsia="宋体" w:cs="Times New Roman"/>
          <w:b w:val="0"/>
          <w:bCs w:val="0"/>
          <w:sz w:val="24"/>
          <w:vertAlign w:val="baseline"/>
          <w:lang w:val="en-US" w:eastAsia="zh-CN"/>
        </w:rPr>
      </w:pPr>
      <w:r>
        <w:rPr>
          <w:rFonts w:hint="eastAsia" w:ascii="宋体" w:hAnsi="宋体" w:eastAsia="宋体" w:cs="宋体"/>
          <w:b w:val="0"/>
          <w:bCs w:val="0"/>
          <w:sz w:val="24"/>
          <w:vertAlign w:val="baseline"/>
          <w:lang w:val="en-US" w:eastAsia="zh-CN"/>
        </w:rPr>
        <w:t>∴</w:t>
      </w:r>
      <w:r>
        <w:rPr>
          <w:rFonts w:hint="default" w:ascii="Times New Roman" w:hAnsi="Times New Roman" w:eastAsia="宋体" w:cs="Times New Roman"/>
          <w:b w:val="0"/>
          <w:bCs w:val="0"/>
          <w:sz w:val="24"/>
          <w:vertAlign w:val="baseline"/>
          <w:lang w:val="en-US" w:eastAsia="zh-CN"/>
        </w:rPr>
        <w:t>the proeutectoid phase is proeutectoid ferrite.</w:t>
      </w:r>
    </w:p>
    <w:p>
      <w:pPr>
        <w:ind w:firstLine="420" w:firstLineChars="0"/>
        <w:jc w:val="left"/>
        <w:rPr>
          <w:rFonts w:hint="default" w:ascii="Times New Roman" w:hAnsi="Times New Roman" w:eastAsia="宋体" w:cs="Times New Roman"/>
          <w:b w:val="0"/>
          <w:bCs w:val="0"/>
          <w:sz w:val="24"/>
          <w:vertAlign w:val="baseline"/>
          <w:lang w:val="en-US" w:eastAsia="zh-CN"/>
        </w:rPr>
      </w:pPr>
    </w:p>
    <w:p>
      <w:pPr>
        <w:numPr>
          <w:ilvl w:val="0"/>
          <w:numId w:val="4"/>
        </w:numPr>
        <w:jc w:val="left"/>
        <w:rPr>
          <w:rFonts w:ascii="Cambria" w:hAnsi="Cambria"/>
          <w:b/>
          <w:bCs/>
          <w:sz w:val="24"/>
        </w:rPr>
      </w:pPr>
      <w:r>
        <w:rPr>
          <w:rFonts w:ascii="Cambria" w:hAnsi="Cambria"/>
          <w:b/>
          <w:bCs/>
          <w:sz w:val="24"/>
        </w:rPr>
        <w:t>Consider 1.0 kg of austenite containing 1.15 wt% C, cooled to below 727</w:t>
      </w:r>
      <w:r>
        <w:rPr>
          <w:rFonts w:ascii="Cambria" w:hAnsi="Cambria"/>
          <w:b/>
          <w:bCs/>
          <w:sz w:val="24"/>
          <w:vertAlign w:val="superscript"/>
        </w:rPr>
        <w:t>o</w:t>
      </w:r>
      <w:r>
        <w:rPr>
          <w:rFonts w:ascii="Cambria" w:hAnsi="Cambria"/>
          <w:b/>
          <w:bCs/>
          <w:sz w:val="24"/>
        </w:rPr>
        <w:t>C (1341</w:t>
      </w:r>
      <w:r>
        <w:rPr>
          <w:rFonts w:ascii="Cambria" w:hAnsi="Cambria"/>
          <w:b/>
          <w:bCs/>
          <w:sz w:val="24"/>
          <w:vertAlign w:val="superscript"/>
        </w:rPr>
        <w:t>o</w:t>
      </w:r>
      <w:r>
        <w:rPr>
          <w:rFonts w:ascii="Cambria" w:hAnsi="Cambria"/>
          <w:b/>
          <w:bCs/>
          <w:sz w:val="24"/>
        </w:rPr>
        <w:t xml:space="preserve">F). </w:t>
      </w:r>
    </w:p>
    <w:p>
      <w:pPr>
        <w:ind w:left="210" w:leftChars="100" w:firstLine="149" w:firstLineChars="62"/>
        <w:jc w:val="left"/>
        <w:rPr>
          <w:rFonts w:ascii="Cambria" w:hAnsi="Cambria"/>
          <w:b/>
          <w:bCs/>
          <w:sz w:val="24"/>
        </w:rPr>
      </w:pPr>
      <w:r>
        <w:rPr>
          <w:rFonts w:ascii="Cambria" w:hAnsi="Cambria"/>
          <w:b/>
          <w:bCs/>
          <w:sz w:val="24"/>
        </w:rPr>
        <w:t xml:space="preserve">(a) What is the proeutectoid phase? </w:t>
      </w:r>
    </w:p>
    <w:p>
      <w:pPr>
        <w:ind w:left="210" w:leftChars="100" w:firstLine="149" w:firstLineChars="62"/>
        <w:jc w:val="left"/>
        <w:rPr>
          <w:rFonts w:ascii="Cambria" w:hAnsi="Cambria"/>
          <w:b/>
          <w:bCs/>
          <w:sz w:val="24"/>
        </w:rPr>
      </w:pPr>
      <w:r>
        <w:rPr>
          <w:rFonts w:ascii="Cambria" w:hAnsi="Cambria"/>
          <w:b/>
          <w:bCs/>
          <w:sz w:val="24"/>
        </w:rPr>
        <w:t xml:space="preserve">(b) How many kilograms each of total ferrite and cementite form? </w:t>
      </w:r>
    </w:p>
    <w:p>
      <w:pPr>
        <w:ind w:left="210" w:leftChars="100" w:firstLine="149" w:firstLineChars="62"/>
        <w:jc w:val="left"/>
        <w:rPr>
          <w:rFonts w:ascii="Cambria" w:hAnsi="Cambria"/>
          <w:b/>
          <w:bCs/>
          <w:sz w:val="24"/>
        </w:rPr>
      </w:pPr>
      <w:r>
        <w:rPr>
          <w:rFonts w:ascii="Cambria" w:hAnsi="Cambria"/>
          <w:b/>
          <w:bCs/>
          <w:sz w:val="24"/>
        </w:rPr>
        <w:t xml:space="preserve">(c) How many kilograms each of pearlite and the proeutectoid phase form? </w:t>
      </w:r>
    </w:p>
    <w:p>
      <w:pPr>
        <w:ind w:left="210" w:leftChars="100" w:firstLine="149" w:firstLineChars="62"/>
        <w:jc w:val="left"/>
        <w:rPr>
          <w:rFonts w:ascii="Cambria" w:hAnsi="Cambria"/>
          <w:b/>
          <w:bCs/>
          <w:sz w:val="24"/>
        </w:rPr>
      </w:pPr>
      <w:r>
        <w:rPr>
          <w:rFonts w:ascii="Cambria" w:hAnsi="Cambria"/>
          <w:b/>
          <w:bCs/>
          <w:sz w:val="24"/>
        </w:rPr>
        <w:t xml:space="preserve">(d) Schematically </w:t>
      </w:r>
      <w:r>
        <w:rPr>
          <w:rFonts w:ascii="Cambria" w:hAnsi="Cambria"/>
          <w:b/>
          <w:bCs/>
          <w:sz w:val="24"/>
          <w:u w:val="single"/>
        </w:rPr>
        <w:t>sketch</w:t>
      </w:r>
      <w:r>
        <w:rPr>
          <w:rFonts w:ascii="Cambria" w:hAnsi="Cambria"/>
          <w:b/>
          <w:bCs/>
          <w:sz w:val="24"/>
        </w:rPr>
        <w:t xml:space="preserve"> and </w:t>
      </w:r>
      <w:r>
        <w:rPr>
          <w:rFonts w:ascii="Cambria" w:hAnsi="Cambria"/>
          <w:b/>
          <w:bCs/>
          <w:sz w:val="24"/>
          <w:u w:val="single"/>
        </w:rPr>
        <w:t>label</w:t>
      </w:r>
      <w:r>
        <w:rPr>
          <w:rFonts w:ascii="Cambria" w:hAnsi="Cambria"/>
          <w:b/>
          <w:bCs/>
          <w:sz w:val="24"/>
        </w:rPr>
        <w:t xml:space="preserve"> the resulting microstructure.</w:t>
      </w:r>
    </w:p>
    <w:p>
      <w:pPr>
        <w:pStyle w:val="10"/>
        <w:rPr>
          <w:b/>
          <w:bCs/>
          <w:sz w:val="24"/>
          <w:szCs w:val="24"/>
          <w:lang w:eastAsia="zh-CN"/>
        </w:rPr>
      </w:pPr>
    </w:p>
    <w:p>
      <w:pPr>
        <w:rPr>
          <w:rFonts w:hint="eastAsia"/>
          <w:b/>
          <w:kern w:val="0"/>
          <w:sz w:val="24"/>
          <w:lang w:val="en-US" w:eastAsia="zh-CN"/>
        </w:rPr>
      </w:pPr>
      <w:r>
        <w:rPr>
          <w:rFonts w:hint="eastAsia"/>
          <w:b/>
          <w:kern w:val="0"/>
          <w:sz w:val="24"/>
        </w:rPr>
        <w:t>Solution:</w:t>
      </w:r>
      <w:r>
        <w:rPr>
          <w:rFonts w:hint="eastAsia"/>
          <w:b/>
          <w:kern w:val="0"/>
          <w:sz w:val="24"/>
          <w:lang w:val="en-US" w:eastAsia="zh-CN"/>
        </w:rPr>
        <w:t xml:space="preserve"> </w:t>
      </w:r>
    </w:p>
    <w:p>
      <w:pPr>
        <w:jc w:val="left"/>
        <w:rPr>
          <w:rFonts w:ascii="Cambria" w:hAnsi="Cambria"/>
          <w:b/>
          <w:bCs/>
          <w:sz w:val="24"/>
        </w:rPr>
      </w:pPr>
    </w:p>
    <w:p>
      <w:pPr>
        <w:ind w:firstLine="420" w:firstLineChars="0"/>
        <w:jc w:val="left"/>
        <w:rPr>
          <w:rFonts w:hint="eastAsia" w:ascii="Cambria" w:hAnsi="Cambria"/>
          <w:b w:val="0"/>
          <w:bCs w:val="0"/>
          <w:sz w:val="24"/>
          <w:lang w:val="en-US" w:eastAsia="zh-CN"/>
        </w:rPr>
      </w:pPr>
      <w:r>
        <w:rPr>
          <w:rFonts w:hint="eastAsia" w:ascii="Cambria" w:hAnsi="Cambria"/>
          <w:b w:val="0"/>
          <w:bCs w:val="0"/>
          <w:sz w:val="24"/>
          <w:lang w:val="en-US" w:eastAsia="zh-CN"/>
        </w:rPr>
        <w:t xml:space="preserve">(a)1.15 wt% C is between 0.76 and 2.14 wt% C, so the proeutectoid phase is </w:t>
      </w:r>
    </w:p>
    <w:p>
      <w:pPr>
        <w:ind w:firstLine="420" w:firstLineChars="0"/>
        <w:jc w:val="left"/>
        <w:rPr>
          <w:rFonts w:hint="eastAsia" w:ascii="Cambria" w:hAnsi="Cambria"/>
          <w:b w:val="0"/>
          <w:bCs w:val="0"/>
          <w:sz w:val="24"/>
          <w:lang w:val="en-US" w:eastAsia="zh-CN"/>
        </w:rPr>
      </w:pPr>
      <w:r>
        <w:rPr>
          <w:rFonts w:hint="eastAsia" w:ascii="Cambria" w:hAnsi="Cambria"/>
          <w:b w:val="0"/>
          <w:bCs w:val="0"/>
          <w:sz w:val="24"/>
          <w:lang w:val="en-US" w:eastAsia="zh-CN"/>
        </w:rPr>
        <w:t xml:space="preserve">   proeutectoid cementite.</w:t>
      </w:r>
    </w:p>
    <w:p>
      <w:pPr>
        <w:ind w:firstLine="420" w:firstLineChars="0"/>
        <w:jc w:val="left"/>
        <w:rPr>
          <w:rFonts w:hint="eastAsia" w:ascii="Cambria" w:hAnsi="Cambria"/>
          <w:b w:val="0"/>
          <w:bCs w:val="0"/>
          <w:position w:val="-34"/>
          <w:sz w:val="24"/>
          <w:lang w:val="en-US" w:eastAsia="zh-CN"/>
        </w:rPr>
      </w:pPr>
      <w:r>
        <w:rPr>
          <w:rFonts w:hint="eastAsia" w:ascii="Cambria" w:hAnsi="Cambria"/>
          <w:b w:val="0"/>
          <w:bCs w:val="0"/>
          <w:sz w:val="24"/>
          <w:lang w:val="en-US" w:eastAsia="zh-CN"/>
        </w:rPr>
        <w:t>(b).</w:t>
      </w:r>
      <w:r>
        <w:rPr>
          <w:rFonts w:hint="eastAsia" w:ascii="Cambria" w:hAnsi="Cambria"/>
          <w:b w:val="0"/>
          <w:bCs w:val="0"/>
          <w:position w:val="-34"/>
          <w:sz w:val="24"/>
          <w:lang w:val="en-US" w:eastAsia="zh-CN"/>
        </w:rPr>
        <w:object>
          <v:shape id="_x0000_i1080" o:spt="75" type="#_x0000_t75" style="height:38pt;width:186pt;" o:ole="t" filled="f" o:preferrelative="t" stroked="f" coordsize="21600,21600">
            <v:path/>
            <v:fill on="f" focussize="0,0"/>
            <v:stroke on="f"/>
            <v:imagedata r:id="rId33" o:title=""/>
            <o:lock v:ext="edit" aspectratio="t"/>
            <w10:wrap type="none"/>
            <w10:anchorlock/>
          </v:shape>
          <o:OLEObject Type="Embed" ProgID="Equation.KSEE3" ShapeID="_x0000_i1080" DrawAspect="Content" ObjectID="_1468075737" r:id="rId32">
            <o:LockedField>false</o:LockedField>
          </o:OLEObject>
        </w:object>
      </w:r>
    </w:p>
    <w:p>
      <w:pPr>
        <w:ind w:firstLine="420" w:firstLineChars="0"/>
        <w:jc w:val="left"/>
        <w:rPr>
          <w:rFonts w:hint="eastAsia" w:ascii="Cambria" w:hAnsi="Cambria"/>
          <w:b w:val="0"/>
          <w:bCs w:val="0"/>
          <w:position w:val="-34"/>
          <w:sz w:val="24"/>
          <w:lang w:val="en-US" w:eastAsia="zh-CN"/>
        </w:rPr>
      </w:pPr>
      <w:r>
        <w:rPr>
          <w:rFonts w:hint="eastAsia" w:ascii="Cambria" w:hAnsi="Cambria"/>
          <w:b w:val="0"/>
          <w:bCs w:val="0"/>
          <w:position w:val="-34"/>
          <w:sz w:val="24"/>
          <w:lang w:val="en-US" w:eastAsia="zh-CN"/>
        </w:rPr>
        <w:t xml:space="preserve">   </w:t>
      </w:r>
      <w:r>
        <w:rPr>
          <w:rFonts w:hint="eastAsia" w:ascii="Cambria" w:hAnsi="Cambria"/>
          <w:b w:val="0"/>
          <w:bCs w:val="0"/>
          <w:position w:val="-34"/>
          <w:sz w:val="24"/>
          <w:lang w:val="en-US" w:eastAsia="zh-CN"/>
        </w:rPr>
        <w:object>
          <v:shape id="_x0000_i1081" o:spt="75" type="#_x0000_t75" style="height:36pt;width:197pt;" o:ole="t" filled="f" o:preferrelative="t" stroked="f" coordsize="21600,21600">
            <v:path/>
            <v:fill on="f" focussize="0,0"/>
            <v:stroke on="f"/>
            <v:imagedata r:id="rId35" o:title=""/>
            <o:lock v:ext="edit" aspectratio="t"/>
            <w10:wrap type="none"/>
            <w10:anchorlock/>
          </v:shape>
          <o:OLEObject Type="Embed" ProgID="Equation.KSEE3" ShapeID="_x0000_i1081" DrawAspect="Content" ObjectID="_1468075738" r:id="rId34">
            <o:LockedField>false</o:LockedField>
          </o:OLEObject>
        </w:object>
      </w:r>
    </w:p>
    <w:p>
      <w:pPr>
        <w:ind w:firstLine="420" w:firstLineChars="0"/>
        <w:jc w:val="left"/>
        <w:rPr>
          <w:rFonts w:hint="eastAsia" w:ascii="Cambria" w:hAnsi="Cambria"/>
          <w:b w:val="0"/>
          <w:bCs w:val="0"/>
          <w:position w:val="-34"/>
          <w:sz w:val="24"/>
          <w:lang w:val="en-US" w:eastAsia="zh-CN"/>
        </w:rPr>
      </w:pPr>
      <w:r>
        <w:rPr>
          <w:rFonts w:hint="eastAsia" w:ascii="Cambria" w:hAnsi="Cambria"/>
          <w:b w:val="0"/>
          <w:bCs w:val="0"/>
          <w:position w:val="-34"/>
          <w:sz w:val="24"/>
          <w:lang w:val="en-US" w:eastAsia="zh-CN"/>
        </w:rPr>
        <w:t xml:space="preserve">   </w:t>
      </w:r>
      <w:r>
        <w:rPr>
          <w:rFonts w:hint="eastAsia" w:ascii="Cambria" w:hAnsi="Cambria"/>
          <w:b w:val="0"/>
          <w:bCs w:val="0"/>
          <w:position w:val="-12"/>
          <w:sz w:val="24"/>
          <w:lang w:val="en-US" w:eastAsia="zh-CN"/>
        </w:rPr>
        <w:object>
          <v:shape id="_x0000_i1082" o:spt="75" type="#_x0000_t75" style="height:18pt;width:134pt;" o:ole="t" filled="f" o:preferrelative="t" stroked="f" coordsize="21600,21600">
            <v:path/>
            <v:fill on="f" focussize="0,0"/>
            <v:stroke on="f"/>
            <v:imagedata r:id="rId37" o:title=""/>
            <o:lock v:ext="edit" aspectratio="t"/>
            <w10:wrap type="none"/>
            <w10:anchorlock/>
          </v:shape>
          <o:OLEObject Type="Embed" ProgID="Equation.KSEE3" ShapeID="_x0000_i1082" DrawAspect="Content" ObjectID="_1468075739" r:id="rId36">
            <o:LockedField>false</o:LockedField>
          </o:OLEObject>
        </w:object>
      </w:r>
    </w:p>
    <w:p>
      <w:pPr>
        <w:ind w:firstLine="420" w:firstLineChars="0"/>
        <w:jc w:val="left"/>
        <w:rPr>
          <w:rFonts w:hint="eastAsia" w:ascii="Cambria" w:hAnsi="Cambria"/>
          <w:b w:val="0"/>
          <w:bCs w:val="0"/>
          <w:position w:val="-34"/>
          <w:sz w:val="24"/>
          <w:lang w:val="en-US" w:eastAsia="zh-CN"/>
        </w:rPr>
      </w:pPr>
      <w:r>
        <w:rPr>
          <w:rFonts w:hint="eastAsia" w:ascii="Cambria" w:hAnsi="Cambria"/>
          <w:b w:val="0"/>
          <w:bCs w:val="0"/>
          <w:position w:val="-34"/>
          <w:sz w:val="24"/>
          <w:lang w:val="en-US" w:eastAsia="zh-CN"/>
        </w:rPr>
        <w:t xml:space="preserve">   </w:t>
      </w:r>
      <w:r>
        <w:rPr>
          <w:rFonts w:hint="eastAsia" w:ascii="Cambria" w:hAnsi="Cambria"/>
          <w:b w:val="0"/>
          <w:bCs w:val="0"/>
          <w:position w:val="-14"/>
          <w:sz w:val="24"/>
          <w:lang w:val="en-US" w:eastAsia="zh-CN"/>
        </w:rPr>
        <w:object>
          <v:shape id="_x0000_i1083" o:spt="75" type="#_x0000_t75" style="height:19pt;width:145pt;" o:ole="t" filled="f" o:preferrelative="t" stroked="f" coordsize="21600,21600">
            <v:path/>
            <v:fill on="f" focussize="0,0"/>
            <v:stroke on="f"/>
            <v:imagedata r:id="rId39" o:title=""/>
            <o:lock v:ext="edit" aspectratio="t"/>
            <w10:wrap type="none"/>
            <w10:anchorlock/>
          </v:shape>
          <o:OLEObject Type="Embed" ProgID="Equation.KSEE3" ShapeID="_x0000_i1083" DrawAspect="Content" ObjectID="_1468075740" r:id="rId38">
            <o:LockedField>false</o:LockedField>
          </o:OLEObject>
        </w:object>
      </w:r>
    </w:p>
    <w:p>
      <w:pPr>
        <w:ind w:firstLine="420" w:firstLineChars="0"/>
        <w:jc w:val="left"/>
        <w:rPr>
          <w:rFonts w:hint="eastAsia" w:ascii="Cambria" w:hAnsi="Cambria"/>
          <w:b w:val="0"/>
          <w:bCs w:val="0"/>
          <w:position w:val="-34"/>
          <w:sz w:val="24"/>
          <w:lang w:val="en-US" w:eastAsia="zh-CN"/>
        </w:rPr>
      </w:pPr>
      <w:r>
        <w:rPr>
          <w:rFonts w:hint="eastAsia" w:ascii="Cambria" w:hAnsi="Cambria"/>
          <w:b w:val="0"/>
          <w:bCs w:val="0"/>
          <w:sz w:val="24"/>
          <w:lang w:val="en-US" w:eastAsia="zh-CN"/>
        </w:rPr>
        <w:t>(c).</w:t>
      </w:r>
      <w:r>
        <w:rPr>
          <w:rFonts w:hint="eastAsia" w:ascii="Cambria" w:hAnsi="Cambria"/>
          <w:b w:val="0"/>
          <w:bCs w:val="0"/>
          <w:position w:val="-24"/>
          <w:sz w:val="24"/>
          <w:lang w:val="en-US" w:eastAsia="zh-CN"/>
        </w:rPr>
        <w:object>
          <v:shape id="_x0000_i1084" o:spt="75" type="#_x0000_t75" style="height:31pt;width:129pt;" o:ole="t" filled="f" o:preferrelative="t" stroked="f" coordsize="21600,21600">
            <v:path/>
            <v:fill on="f" focussize="0,0"/>
            <v:stroke on="f"/>
            <v:imagedata r:id="rId41" o:title=""/>
            <o:lock v:ext="edit" aspectratio="t"/>
            <w10:wrap type="none"/>
            <w10:anchorlock/>
          </v:shape>
          <o:OLEObject Type="Embed" ProgID="Equation.KSEE3" ShapeID="_x0000_i1084" DrawAspect="Content" ObjectID="_1468075741" r:id="rId40">
            <o:LockedField>false</o:LockedField>
          </o:OLEObject>
        </w:object>
      </w:r>
    </w:p>
    <w:p>
      <w:pPr>
        <w:ind w:firstLine="420" w:firstLineChars="0"/>
        <w:jc w:val="left"/>
        <w:rPr>
          <w:position w:val="-24"/>
          <w:sz w:val="24"/>
        </w:rPr>
      </w:pPr>
      <w:r>
        <w:rPr>
          <w:rFonts w:hint="eastAsia" w:ascii="Cambria" w:hAnsi="Cambria"/>
          <w:b w:val="0"/>
          <w:bCs w:val="0"/>
          <w:position w:val="-34"/>
          <w:sz w:val="24"/>
          <w:lang w:val="en-US" w:eastAsia="zh-CN"/>
        </w:rPr>
        <w:t xml:space="preserve">   </w:t>
      </w:r>
      <w:r>
        <w:rPr>
          <w:position w:val="-24"/>
          <w:sz w:val="24"/>
        </w:rPr>
        <w:object>
          <v:shape id="_x0000_i1085" o:spt="75" type="#_x0000_t75" style="height:31.5pt;width:148pt;" o:ole="t" filled="f" o:preferrelative="t" stroked="f" coordsize="21600,21600">
            <v:path/>
            <v:fill on="f" focussize="0,0"/>
            <v:stroke on="f"/>
            <v:imagedata r:id="rId43" o:title=""/>
            <o:lock v:ext="edit" aspectratio="t"/>
            <w10:wrap type="none"/>
            <w10:anchorlock/>
          </v:shape>
          <o:OLEObject Type="Embed" ProgID="Equation.3" ShapeID="_x0000_i1085" DrawAspect="Content" ObjectID="_1468075742" r:id="rId42">
            <o:LockedField>false</o:LockedField>
          </o:OLEObject>
        </w:object>
      </w:r>
    </w:p>
    <w:p>
      <w:pPr>
        <w:ind w:firstLine="480" w:firstLineChars="200"/>
        <w:rPr>
          <w:sz w:val="24"/>
        </w:rPr>
      </w:pPr>
      <w:r>
        <w:rPr>
          <w:rFonts w:hint="eastAsia"/>
          <w:position w:val="-24"/>
          <w:sz w:val="24"/>
          <w:lang w:val="en-US" w:eastAsia="zh-CN"/>
        </w:rPr>
        <w:t xml:space="preserve">  </w:t>
      </w:r>
      <w:bookmarkStart w:id="0" w:name="OLE_LINK4"/>
      <w:bookmarkStart w:id="1" w:name="OLE_LINK5"/>
      <w:r>
        <w:rPr>
          <w:sz w:val="24"/>
        </w:rPr>
        <w:t>S</w:t>
      </w:r>
      <w:r>
        <w:rPr>
          <w:rFonts w:hint="eastAsia"/>
          <w:sz w:val="24"/>
        </w:rPr>
        <w:t>o,</w:t>
      </w:r>
      <w:r>
        <w:rPr>
          <w:sz w:val="24"/>
        </w:rPr>
        <w:t xml:space="preserve"> </w:t>
      </w:r>
      <w:r>
        <w:rPr>
          <w:position w:val="-14"/>
          <w:sz w:val="24"/>
        </w:rPr>
        <w:object>
          <v:shape id="_x0000_i1086" o:spt="75" type="#_x0000_t75" style="height:18.75pt;width:140.25pt;" o:ole="t" filled="f" o:preferrelative="t" stroked="f" coordsize="21600,21600">
            <v:path/>
            <v:fill on="f" focussize="0,0"/>
            <v:stroke on="f" joinstyle="miter"/>
            <v:imagedata r:id="rId45" o:title=""/>
            <o:lock v:ext="edit" aspectratio="t"/>
            <w10:wrap type="none"/>
            <w10:anchorlock/>
          </v:shape>
          <o:OLEObject Type="Embed" ProgID="Equation.3" ShapeID="_x0000_i1086" DrawAspect="Content" ObjectID="_1468075743" r:id="rId44">
            <o:LockedField>false</o:LockedField>
          </o:OLEObject>
        </w:object>
      </w:r>
    </w:p>
    <w:p>
      <w:pPr>
        <w:ind w:firstLine="480" w:firstLineChars="200"/>
        <w:rPr>
          <w:position w:val="-14"/>
          <w:sz w:val="24"/>
        </w:rPr>
      </w:pPr>
      <w:r>
        <w:rPr>
          <w:rFonts w:hint="eastAsia"/>
          <w:position w:val="-14"/>
          <w:sz w:val="24"/>
          <w:lang w:val="en-US" w:eastAsia="zh-CN"/>
        </w:rPr>
        <w:t xml:space="preserve">  </w:t>
      </w:r>
      <w:r>
        <w:rPr>
          <w:position w:val="-14"/>
          <w:sz w:val="24"/>
        </w:rPr>
        <w:object>
          <v:shape id="_x0000_i1087" o:spt="75" type="#_x0000_t75" style="height:18.75pt;width:154.5pt;" o:ole="t" filled="f" o:preferrelative="t" stroked="f" coordsize="21600,21600">
            <v:path/>
            <v:fill on="f" focussize="0,0"/>
            <v:stroke on="f" joinstyle="miter"/>
            <v:imagedata r:id="rId47" o:title=""/>
            <o:lock v:ext="edit" aspectratio="t"/>
            <w10:wrap type="none"/>
            <w10:anchorlock/>
          </v:shape>
          <o:OLEObject Type="Embed" ProgID="Equation.3" ShapeID="_x0000_i1087" DrawAspect="Content" ObjectID="_1468075744" r:id="rId46">
            <o:LockedField>false</o:LockedField>
          </o:OLEObject>
        </w:object>
      </w:r>
      <w:bookmarkEnd w:id="0"/>
      <w:bookmarkEnd w:id="1"/>
    </w:p>
    <w:p>
      <w:pPr>
        <w:ind w:firstLine="480" w:firstLineChars="200"/>
        <w:rPr>
          <w:rFonts w:hint="eastAsia" w:eastAsia="宋体"/>
          <w:position w:val="-14"/>
          <w:sz w:val="24"/>
          <w:lang w:val="en-US" w:eastAsia="zh-CN"/>
        </w:rPr>
      </w:pPr>
      <w:r>
        <w:rPr>
          <w:rFonts w:hint="eastAsia" w:ascii="Cambria" w:hAnsi="Cambria"/>
          <w:b w:val="0"/>
          <w:bCs w:val="0"/>
          <w:sz w:val="24"/>
          <w:lang w:val="en-US" w:eastAsia="zh-CN"/>
        </w:rPr>
        <w:t>(d)</w:t>
      </w:r>
    </w:p>
    <w:p>
      <w:pPr>
        <w:ind w:firstLine="420" w:firstLineChars="0"/>
        <w:jc w:val="left"/>
        <w:rPr>
          <w:rFonts w:hint="eastAsia" w:eastAsia="宋体"/>
          <w:position w:val="-24"/>
          <w:sz w:val="24"/>
          <w:lang w:val="en-US" w:eastAsia="zh-CN"/>
        </w:rPr>
      </w:pPr>
      <w:r>
        <w:drawing>
          <wp:inline distT="0" distB="0" distL="114300" distR="114300">
            <wp:extent cx="3672205" cy="1753870"/>
            <wp:effectExtent l="0" t="0" r="4445" b="17780"/>
            <wp:docPr id="3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6"/>
                    <pic:cNvPicPr>
                      <a:picLocks noChangeAspect="1"/>
                    </pic:cNvPicPr>
                  </pic:nvPicPr>
                  <pic:blipFill>
                    <a:blip r:embed="rId48"/>
                    <a:stretch>
                      <a:fillRect/>
                    </a:stretch>
                  </pic:blipFill>
                  <pic:spPr>
                    <a:xfrm>
                      <a:off x="0" y="0"/>
                      <a:ext cx="3672205" cy="1753870"/>
                    </a:xfrm>
                    <a:prstGeom prst="rect">
                      <a:avLst/>
                    </a:prstGeom>
                    <a:noFill/>
                    <a:ln w="9525">
                      <a:noFill/>
                    </a:ln>
                  </pic:spPr>
                </pic:pic>
              </a:graphicData>
            </a:graphic>
          </wp:inline>
        </w:drawing>
      </w:r>
    </w:p>
    <w:p>
      <w:pPr>
        <w:jc w:val="left"/>
        <w:rPr>
          <w:rFonts w:ascii="Cambria" w:hAnsi="Cambria"/>
          <w:b/>
          <w:bCs/>
          <w:sz w:val="24"/>
        </w:rPr>
      </w:pPr>
    </w:p>
    <w:p>
      <w:pPr>
        <w:numPr>
          <w:ilvl w:val="0"/>
          <w:numId w:val="4"/>
        </w:numPr>
        <w:jc w:val="left"/>
        <w:rPr>
          <w:rFonts w:ascii="Cambria" w:hAnsi="Cambria"/>
          <w:b/>
          <w:bCs/>
          <w:sz w:val="24"/>
        </w:rPr>
      </w:pPr>
      <w:r>
        <w:rPr>
          <w:rFonts w:ascii="Cambria" w:hAnsi="Cambria"/>
          <w:b/>
          <w:bCs/>
          <w:sz w:val="24"/>
        </w:rPr>
        <w:t>Compute the mass fractions of proeutectoid ferrite and pearlite that form in an iron–carbon alloy containing 0.25 wt% C.</w:t>
      </w:r>
    </w:p>
    <w:p>
      <w:pPr>
        <w:pStyle w:val="10"/>
        <w:rPr>
          <w:b/>
          <w:bCs/>
          <w:sz w:val="24"/>
          <w:szCs w:val="24"/>
          <w:lang w:eastAsia="zh-CN"/>
        </w:rPr>
      </w:pPr>
    </w:p>
    <w:p>
      <w:pPr>
        <w:rPr>
          <w:rFonts w:hint="eastAsia"/>
          <w:b/>
          <w:kern w:val="0"/>
          <w:sz w:val="24"/>
          <w:lang w:val="en-US" w:eastAsia="zh-CN"/>
        </w:rPr>
      </w:pPr>
      <w:r>
        <w:rPr>
          <w:rFonts w:hint="eastAsia"/>
          <w:b/>
          <w:kern w:val="0"/>
          <w:sz w:val="24"/>
        </w:rPr>
        <w:t>Solution:</w:t>
      </w:r>
      <w:r>
        <w:rPr>
          <w:rFonts w:hint="eastAsia"/>
          <w:b/>
          <w:kern w:val="0"/>
          <w:sz w:val="24"/>
          <w:lang w:val="en-US" w:eastAsia="zh-CN"/>
        </w:rPr>
        <w:t xml:space="preserve"> </w:t>
      </w:r>
    </w:p>
    <w:p>
      <w:pPr>
        <w:jc w:val="left"/>
        <w:rPr>
          <w:rFonts w:ascii="Cambria" w:hAnsi="Cambria"/>
          <w:b/>
          <w:bCs/>
          <w:sz w:val="24"/>
        </w:rPr>
      </w:pPr>
    </w:p>
    <w:p>
      <w:pPr>
        <w:ind w:left="420"/>
        <w:rPr>
          <w:sz w:val="24"/>
        </w:rPr>
      </w:pPr>
      <w:r>
        <w:rPr>
          <w:position w:val="-24"/>
          <w:sz w:val="24"/>
        </w:rPr>
        <w:object>
          <v:shape id="_x0000_i1088" o:spt="75" type="#_x0000_t75" style="height:31.5pt;width:155.85pt;" o:ole="t" filled="f" o:preferrelative="t" stroked="f" coordsize="21600,21600">
            <v:path/>
            <v:fill on="f" focussize="0,0"/>
            <v:stroke on="f"/>
            <v:imagedata r:id="rId50" o:title=""/>
            <o:lock v:ext="edit" aspectratio="t"/>
            <w10:wrap type="none"/>
            <w10:anchorlock/>
          </v:shape>
          <o:OLEObject Type="Embed" ProgID="Equation.3" ShapeID="_x0000_i1088" DrawAspect="Content" ObjectID="_1468075745" r:id="rId49">
            <o:LockedField>false</o:LockedField>
          </o:OLEObject>
        </w:object>
      </w:r>
    </w:p>
    <w:p>
      <w:pPr>
        <w:rPr>
          <w:rFonts w:ascii="Cambria" w:hAnsi="Cambria"/>
          <w:b/>
          <w:bCs/>
          <w:sz w:val="24"/>
        </w:rPr>
      </w:pPr>
      <w:r>
        <w:rPr>
          <w:rFonts w:hint="eastAsia"/>
          <w:sz w:val="24"/>
        </w:rPr>
        <w:t xml:space="preserve">    </w:t>
      </w:r>
      <w:r>
        <w:rPr>
          <w:position w:val="-24"/>
          <w:sz w:val="24"/>
        </w:rPr>
        <w:object>
          <v:shape id="_x0000_i1089" o:spt="75" type="#_x0000_t75" style="height:31.5pt;width:139.8pt;" o:ole="t" filled="f" o:preferrelative="t" stroked="f" coordsize="21600,21600">
            <v:path/>
            <v:fill on="f" focussize="0,0"/>
            <v:stroke on="f"/>
            <v:imagedata r:id="rId52" o:title=""/>
            <o:lock v:ext="edit" aspectratio="t"/>
            <w10:wrap type="none"/>
            <w10:anchorlock/>
          </v:shape>
          <o:OLEObject Type="Embed" ProgID="Equation.3" ShapeID="_x0000_i1089" DrawAspect="Content" ObjectID="_1468075746" r:id="rId51">
            <o:LockedField>false</o:LockedField>
          </o:OLEObject>
        </w:object>
      </w:r>
    </w:p>
    <w:p>
      <w:pPr>
        <w:jc w:val="left"/>
        <w:rPr>
          <w:rFonts w:ascii="Cambria" w:hAnsi="Cambria"/>
          <w:b/>
          <w:bCs/>
          <w:sz w:val="24"/>
        </w:rPr>
      </w:pPr>
    </w:p>
    <w:p>
      <w:pPr>
        <w:numPr>
          <w:ilvl w:val="0"/>
          <w:numId w:val="4"/>
        </w:numPr>
        <w:jc w:val="left"/>
        <w:rPr>
          <w:rFonts w:ascii="Cambria" w:hAnsi="Cambria"/>
          <w:b/>
          <w:bCs/>
          <w:sz w:val="24"/>
        </w:rPr>
      </w:pPr>
      <w:r>
        <w:rPr>
          <w:rFonts w:ascii="Cambria" w:hAnsi="Cambria"/>
          <w:b/>
          <w:bCs/>
          <w:sz w:val="24"/>
        </w:rPr>
        <w:t xml:space="preserve">Consider 2.0 kg of a 99.6 wt% Fe–0.4 wt% C alloy that is cooled to a temperature just below the eutectoid. (a) How many kilograms of proeutectoid ferrite form? (b) How many kilograms of eutectoid ferrite form? (c) How many kilograms of cementite form? </w:t>
      </w:r>
    </w:p>
    <w:p>
      <w:pPr>
        <w:pStyle w:val="10"/>
        <w:rPr>
          <w:b/>
          <w:bCs/>
          <w:sz w:val="24"/>
          <w:szCs w:val="24"/>
          <w:lang w:eastAsia="zh-CN"/>
        </w:rPr>
      </w:pPr>
    </w:p>
    <w:p>
      <w:pPr>
        <w:rPr>
          <w:rFonts w:hint="eastAsia"/>
          <w:b/>
          <w:kern w:val="0"/>
          <w:sz w:val="24"/>
          <w:lang w:val="en-US" w:eastAsia="zh-CN"/>
        </w:rPr>
      </w:pPr>
      <w:r>
        <w:rPr>
          <w:rFonts w:hint="eastAsia"/>
          <w:b/>
          <w:kern w:val="0"/>
          <w:sz w:val="24"/>
        </w:rPr>
        <w:t>Solution:</w:t>
      </w:r>
      <w:r>
        <w:rPr>
          <w:rFonts w:hint="eastAsia"/>
          <w:b/>
          <w:kern w:val="0"/>
          <w:sz w:val="24"/>
          <w:lang w:val="en-US" w:eastAsia="zh-CN"/>
        </w:rPr>
        <w:t xml:space="preserve"> </w:t>
      </w:r>
    </w:p>
    <w:p>
      <w:pPr>
        <w:jc w:val="left"/>
        <w:rPr>
          <w:rFonts w:ascii="Cambria" w:hAnsi="Cambria"/>
          <w:b/>
          <w:bCs/>
          <w:sz w:val="24"/>
        </w:rPr>
      </w:pPr>
    </w:p>
    <w:p>
      <w:pPr>
        <w:ind w:left="420"/>
        <w:rPr>
          <w:sz w:val="24"/>
        </w:rPr>
      </w:pPr>
      <w:r>
        <w:rPr>
          <w:rFonts w:hint="eastAsia"/>
          <w:sz w:val="24"/>
        </w:rPr>
        <w:t>(</w:t>
      </w:r>
      <w:r>
        <w:rPr>
          <w:sz w:val="24"/>
        </w:rPr>
        <w:t xml:space="preserve">a)  </w:t>
      </w:r>
      <w:r>
        <w:rPr>
          <w:position w:val="-24"/>
          <w:sz w:val="24"/>
        </w:rPr>
        <w:object>
          <v:shape id="_x0000_i1090" o:spt="75" type="#_x0000_t75" style="height:31.5pt;width:155.85pt;" o:ole="t" filled="f" o:preferrelative="t" stroked="f" coordsize="21600,21600">
            <v:path/>
            <v:fill on="f" focussize="0,0"/>
            <v:stroke on="f"/>
            <v:imagedata r:id="rId54" o:title=""/>
            <o:lock v:ext="edit" aspectratio="t"/>
            <w10:wrap type="none"/>
            <w10:anchorlock/>
          </v:shape>
          <o:OLEObject Type="Embed" ProgID="Equation.3" ShapeID="_x0000_i1090" DrawAspect="Content" ObjectID="_1468075747" r:id="rId53">
            <o:LockedField>false</o:LockedField>
          </o:OLEObject>
        </w:object>
      </w:r>
    </w:p>
    <w:p>
      <w:pPr>
        <w:ind w:left="420" w:firstLine="480" w:firstLineChars="200"/>
        <w:rPr>
          <w:sz w:val="24"/>
        </w:rPr>
      </w:pPr>
      <w:r>
        <w:rPr>
          <w:position w:val="-14"/>
          <w:sz w:val="24"/>
        </w:rPr>
        <w:object>
          <v:shape id="_x0000_i1091" o:spt="75" type="#_x0000_t75" style="height:18.75pt;width:156.75pt;" o:ole="t" filled="f" o:preferrelative="t" stroked="f" coordsize="21600,21600">
            <v:path/>
            <v:fill on="f" focussize="0,0"/>
            <v:stroke on="f" joinstyle="miter"/>
            <v:imagedata r:id="rId56" o:title=""/>
            <o:lock v:ext="edit" aspectratio="t"/>
            <w10:wrap type="none"/>
            <w10:anchorlock/>
          </v:shape>
          <o:OLEObject Type="Embed" ProgID="Equation.3" ShapeID="_x0000_i1091" DrawAspect="Content" ObjectID="_1468075748" r:id="rId55">
            <o:LockedField>false</o:LockedField>
          </o:OLEObject>
        </w:object>
      </w:r>
    </w:p>
    <w:p>
      <w:pPr>
        <w:ind w:left="420"/>
        <w:rPr>
          <w:sz w:val="24"/>
        </w:rPr>
      </w:pPr>
    </w:p>
    <w:p>
      <w:pPr>
        <w:ind w:left="420"/>
        <w:rPr>
          <w:sz w:val="24"/>
        </w:rPr>
      </w:pPr>
      <w:r>
        <w:rPr>
          <w:rFonts w:hint="eastAsia"/>
          <w:sz w:val="24"/>
        </w:rPr>
        <w:t>(b)</w:t>
      </w:r>
      <w:r>
        <w:rPr>
          <w:sz w:val="24"/>
        </w:rPr>
        <w:t xml:space="preserve">  </w:t>
      </w:r>
      <w:r>
        <w:rPr>
          <w:position w:val="-24"/>
          <w:sz w:val="24"/>
        </w:rPr>
        <w:object>
          <v:shape id="_x0000_i1092" o:spt="75" type="#_x0000_t75" style="height:31.5pt;width:124.9pt;" o:ole="t" filled="f" o:preferrelative="t" stroked="f" coordsize="21600,21600">
            <v:path/>
            <v:fill on="f" focussize="0,0"/>
            <v:stroke on="f"/>
            <v:imagedata r:id="rId58" o:title=""/>
            <o:lock v:ext="edit" aspectratio="t"/>
            <w10:wrap type="none"/>
            <w10:anchorlock/>
          </v:shape>
          <o:OLEObject Type="Embed" ProgID="Equation.3" ShapeID="_x0000_i1092" DrawAspect="Content" ObjectID="_1468075749" r:id="rId57">
            <o:LockedField>false</o:LockedField>
          </o:OLEObject>
        </w:object>
      </w:r>
    </w:p>
    <w:p>
      <w:pPr>
        <w:ind w:left="420" w:firstLine="480" w:firstLineChars="200"/>
        <w:rPr>
          <w:sz w:val="24"/>
        </w:rPr>
      </w:pPr>
      <w:r>
        <w:rPr>
          <w:position w:val="-14"/>
          <w:sz w:val="24"/>
        </w:rPr>
        <w:object>
          <v:shape id="_x0000_i1093" o:spt="75" type="#_x0000_t75" style="height:18.75pt;width:210pt;" o:ole="t" filled="f" o:preferrelative="t" stroked="f" coordsize="21600,21600">
            <v:path/>
            <v:fill on="f" focussize="0,0"/>
            <v:stroke on="f" joinstyle="miter"/>
            <v:imagedata r:id="rId60" o:title=""/>
            <o:lock v:ext="edit" aspectratio="t"/>
            <w10:wrap type="none"/>
            <w10:anchorlock/>
          </v:shape>
          <o:OLEObject Type="Embed" ProgID="Equation.3" ShapeID="_x0000_i1093" DrawAspect="Content" ObjectID="_1468075750" r:id="rId59">
            <o:LockedField>false</o:LockedField>
          </o:OLEObject>
        </w:object>
      </w:r>
      <w:r>
        <w:rPr>
          <w:rFonts w:hint="eastAsia"/>
          <w:sz w:val="24"/>
        </w:rPr>
        <w:t>0.45</w:t>
      </w:r>
    </w:p>
    <w:p>
      <w:pPr>
        <w:ind w:left="420" w:firstLine="480" w:firstLineChars="200"/>
        <w:rPr>
          <w:sz w:val="24"/>
        </w:rPr>
      </w:pPr>
      <w:r>
        <w:rPr>
          <w:position w:val="-12"/>
          <w:sz w:val="24"/>
        </w:rPr>
        <w:object>
          <v:shape id="_x0000_i1094" o:spt="75" type="#_x0000_t75" style="height:18pt;width:141pt;" o:ole="t" filled="f" o:preferrelative="t" stroked="f" coordsize="21600,21600">
            <v:path/>
            <v:fill on="f" focussize="0,0"/>
            <v:stroke on="f" joinstyle="miter"/>
            <v:imagedata r:id="rId62" o:title=""/>
            <o:lock v:ext="edit" aspectratio="t"/>
            <w10:wrap type="none"/>
            <w10:anchorlock/>
          </v:shape>
          <o:OLEObject Type="Embed" ProgID="Equation.3" ShapeID="_x0000_i1094" DrawAspect="Content" ObjectID="_1468075751" r:id="rId61">
            <o:LockedField>false</o:LockedField>
          </o:OLEObject>
        </w:object>
      </w:r>
    </w:p>
    <w:p>
      <w:pPr>
        <w:ind w:left="420"/>
        <w:rPr>
          <w:sz w:val="24"/>
        </w:rPr>
      </w:pPr>
    </w:p>
    <w:p>
      <w:pPr>
        <w:ind w:left="420"/>
        <w:rPr>
          <w:sz w:val="24"/>
        </w:rPr>
      </w:pPr>
      <w:r>
        <w:rPr>
          <w:rFonts w:hint="eastAsia"/>
          <w:sz w:val="24"/>
        </w:rPr>
        <w:t>(c)</w:t>
      </w:r>
      <w:r>
        <w:rPr>
          <w:sz w:val="24"/>
        </w:rPr>
        <w:t xml:space="preserve">  </w:t>
      </w:r>
      <w:r>
        <w:rPr>
          <w:position w:val="-24"/>
          <w:sz w:val="24"/>
        </w:rPr>
        <w:object>
          <v:shape id="_x0000_i1095" o:spt="75" type="#_x0000_t75" style="height:31.5pt;width:139.95pt;" o:ole="t" filled="f" o:preferrelative="t" stroked="f" coordsize="21600,21600">
            <v:path/>
            <v:fill on="f" focussize="0,0"/>
            <v:stroke on="f"/>
            <v:imagedata r:id="rId64" o:title=""/>
            <o:lock v:ext="edit" aspectratio="t"/>
            <w10:wrap type="none"/>
            <w10:anchorlock/>
          </v:shape>
          <o:OLEObject Type="Embed" ProgID="Equation.3" ShapeID="_x0000_i1095" DrawAspect="Content" ObjectID="_1468075752" r:id="rId63">
            <o:LockedField>false</o:LockedField>
          </o:OLEObject>
        </w:object>
      </w:r>
    </w:p>
    <w:p>
      <w:pPr>
        <w:ind w:left="420" w:firstLine="480" w:firstLineChars="200"/>
        <w:rPr>
          <w:sz w:val="24"/>
        </w:rPr>
      </w:pPr>
      <w:r>
        <w:rPr>
          <w:position w:val="-12"/>
          <w:sz w:val="24"/>
        </w:rPr>
        <w:object>
          <v:shape id="_x0000_i1096" o:spt="75" type="#_x0000_t75" style="height:18pt;width:147pt;" o:ole="t" filled="f" o:preferrelative="t" stroked="f" coordsize="21600,21600">
            <v:path/>
            <v:fill on="f" focussize="0,0"/>
            <v:stroke on="f" joinstyle="miter"/>
            <v:imagedata r:id="rId66" o:title=""/>
            <o:lock v:ext="edit" aspectratio="t"/>
            <w10:wrap type="none"/>
            <w10:anchorlock/>
          </v:shape>
          <o:OLEObject Type="Embed" ProgID="Equation.3" ShapeID="_x0000_i1096" DrawAspect="Content" ObjectID="_1468075753" r:id="rId65">
            <o:LockedField>false</o:LockedField>
          </o:OLEObject>
        </w:object>
      </w:r>
    </w:p>
    <w:p>
      <w:pPr>
        <w:ind w:firstLine="420" w:firstLineChars="0"/>
        <w:jc w:val="left"/>
        <w:rPr>
          <w:rFonts w:ascii="Cambria" w:hAnsi="Cambria"/>
          <w:b/>
          <w:bCs/>
          <w:sz w:val="24"/>
        </w:rPr>
      </w:pPr>
    </w:p>
    <w:p>
      <w:pPr>
        <w:numPr>
          <w:ilvl w:val="0"/>
          <w:numId w:val="4"/>
        </w:numPr>
        <w:jc w:val="left"/>
        <w:rPr>
          <w:rFonts w:ascii="Cambria" w:hAnsi="Cambria"/>
          <w:b/>
          <w:bCs/>
          <w:sz w:val="24"/>
        </w:rPr>
      </w:pPr>
      <w:r>
        <w:rPr>
          <w:rFonts w:ascii="Cambria" w:hAnsi="Cambria"/>
          <w:b/>
          <w:bCs/>
          <w:sz w:val="24"/>
        </w:rPr>
        <w:t>For an iron–carbon alloy of composition 5 wt% C–95 wt% Fe, make schematic sketches of the microstructure that would be observed for conditions of very slow cooling at the following temperatures: 1175</w:t>
      </w:r>
      <w:r>
        <w:rPr>
          <w:rFonts w:ascii="Cambria" w:hAnsi="Cambria"/>
          <w:b/>
          <w:bCs/>
          <w:sz w:val="24"/>
          <w:vertAlign w:val="superscript"/>
        </w:rPr>
        <w:t>o</w:t>
      </w:r>
      <w:r>
        <w:rPr>
          <w:rFonts w:ascii="Cambria" w:hAnsi="Cambria"/>
          <w:b/>
          <w:bCs/>
          <w:sz w:val="24"/>
        </w:rPr>
        <w:t>C (2150</w:t>
      </w:r>
      <w:r>
        <w:rPr>
          <w:rFonts w:ascii="Cambria" w:hAnsi="Cambria"/>
          <w:b/>
          <w:bCs/>
          <w:sz w:val="24"/>
          <w:vertAlign w:val="superscript"/>
        </w:rPr>
        <w:t>o</w:t>
      </w:r>
      <w:r>
        <w:rPr>
          <w:rFonts w:ascii="Cambria" w:hAnsi="Cambria"/>
          <w:b/>
          <w:bCs/>
          <w:sz w:val="24"/>
        </w:rPr>
        <w:t>F), 1145</w:t>
      </w:r>
      <w:r>
        <w:rPr>
          <w:rFonts w:ascii="Cambria" w:hAnsi="Cambria"/>
          <w:b/>
          <w:bCs/>
          <w:sz w:val="24"/>
          <w:vertAlign w:val="superscript"/>
        </w:rPr>
        <w:t>o</w:t>
      </w:r>
      <w:r>
        <w:rPr>
          <w:rFonts w:ascii="Cambria" w:hAnsi="Cambria"/>
          <w:b/>
          <w:bCs/>
          <w:sz w:val="24"/>
        </w:rPr>
        <w:t>C (2095</w:t>
      </w:r>
      <w:r>
        <w:rPr>
          <w:rFonts w:ascii="Cambria" w:hAnsi="Cambria"/>
          <w:b/>
          <w:bCs/>
          <w:sz w:val="24"/>
          <w:vertAlign w:val="superscript"/>
        </w:rPr>
        <w:t>o</w:t>
      </w:r>
      <w:r>
        <w:rPr>
          <w:rFonts w:ascii="Cambria" w:hAnsi="Cambria"/>
          <w:b/>
          <w:bCs/>
          <w:sz w:val="24"/>
        </w:rPr>
        <w:t>F), and 700</w:t>
      </w:r>
      <w:r>
        <w:rPr>
          <w:rFonts w:ascii="Cambria" w:hAnsi="Cambria"/>
          <w:b/>
          <w:bCs/>
          <w:sz w:val="24"/>
          <w:vertAlign w:val="superscript"/>
        </w:rPr>
        <w:t>o</w:t>
      </w:r>
      <w:r>
        <w:rPr>
          <w:rFonts w:ascii="Cambria" w:hAnsi="Cambria"/>
          <w:b/>
          <w:bCs/>
          <w:sz w:val="24"/>
        </w:rPr>
        <w:t>C (1290</w:t>
      </w:r>
      <w:r>
        <w:rPr>
          <w:rFonts w:ascii="Cambria" w:hAnsi="Cambria"/>
          <w:b/>
          <w:bCs/>
          <w:sz w:val="24"/>
          <w:vertAlign w:val="superscript"/>
        </w:rPr>
        <w:t>o</w:t>
      </w:r>
      <w:r>
        <w:rPr>
          <w:rFonts w:ascii="Cambria" w:hAnsi="Cambria"/>
          <w:b/>
          <w:bCs/>
          <w:sz w:val="24"/>
        </w:rPr>
        <w:t>F). Label the phases and indicate their compositions (approximate).</w:t>
      </w:r>
    </w:p>
    <w:p>
      <w:pPr>
        <w:pStyle w:val="10"/>
        <w:rPr>
          <w:b/>
          <w:bCs/>
          <w:sz w:val="24"/>
          <w:szCs w:val="24"/>
          <w:lang w:eastAsia="zh-CN"/>
        </w:rPr>
      </w:pPr>
    </w:p>
    <w:p>
      <w:pPr>
        <w:rPr>
          <w:rFonts w:hint="eastAsia"/>
          <w:b/>
          <w:kern w:val="0"/>
          <w:sz w:val="24"/>
          <w:lang w:val="en-US" w:eastAsia="zh-CN"/>
        </w:rPr>
      </w:pPr>
      <w:r>
        <w:rPr>
          <w:rFonts w:hint="eastAsia"/>
          <w:b/>
          <w:kern w:val="0"/>
          <w:sz w:val="24"/>
        </w:rPr>
        <w:t>Solution:</w:t>
      </w:r>
      <w:r>
        <w:rPr>
          <w:rFonts w:hint="eastAsia"/>
          <w:b/>
          <w:kern w:val="0"/>
          <w:sz w:val="24"/>
          <w:lang w:val="en-US" w:eastAsia="zh-CN"/>
        </w:rPr>
        <w:t xml:space="preserve"> </w:t>
      </w:r>
    </w:p>
    <w:p>
      <w:pPr>
        <w:widowControl/>
        <w:jc w:val="left"/>
        <w:rPr>
          <w:rFonts w:ascii="Cambria" w:hAnsi="Cambria"/>
          <w:b/>
          <w:bCs/>
          <w:sz w:val="24"/>
        </w:rPr>
      </w:pPr>
    </w:p>
    <w:p>
      <w:pPr>
        <w:widowControl/>
        <w:ind w:firstLine="420" w:firstLineChars="0"/>
        <w:jc w:val="left"/>
      </w:pPr>
      <w:r>
        <w:drawing>
          <wp:inline distT="0" distB="0" distL="114300" distR="114300">
            <wp:extent cx="5266055" cy="1998980"/>
            <wp:effectExtent l="0" t="0" r="10795" b="1270"/>
            <wp:docPr id="3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0"/>
                    <pic:cNvPicPr>
                      <a:picLocks noChangeAspect="1"/>
                    </pic:cNvPicPr>
                  </pic:nvPicPr>
                  <pic:blipFill>
                    <a:blip r:embed="rId67"/>
                    <a:stretch>
                      <a:fillRect/>
                    </a:stretch>
                  </pic:blipFill>
                  <pic:spPr>
                    <a:xfrm>
                      <a:off x="0" y="0"/>
                      <a:ext cx="5266055" cy="1998980"/>
                    </a:xfrm>
                    <a:prstGeom prst="rect">
                      <a:avLst/>
                    </a:prstGeom>
                    <a:noFill/>
                    <a:ln w="9525">
                      <a:noFill/>
                    </a:ln>
                  </pic:spPr>
                </pic:pic>
              </a:graphicData>
            </a:graphic>
          </wp:inline>
        </w:drawing>
      </w:r>
    </w:p>
    <w:p>
      <w:pPr>
        <w:widowControl/>
        <w:ind w:firstLine="420" w:firstLineChars="0"/>
        <w:jc w:val="left"/>
      </w:pPr>
    </w:p>
    <w:p>
      <w:pPr>
        <w:widowControl/>
        <w:ind w:firstLine="420" w:firstLineChars="0"/>
        <w:jc w:val="left"/>
      </w:pPr>
    </w:p>
    <w:p>
      <w:pPr>
        <w:numPr>
          <w:ilvl w:val="0"/>
          <w:numId w:val="4"/>
        </w:numPr>
        <w:rPr>
          <w:rFonts w:ascii="Cambria" w:hAnsi="Cambria"/>
          <w:b/>
          <w:bCs/>
          <w:sz w:val="24"/>
        </w:rPr>
      </w:pPr>
      <w:r>
        <w:rPr>
          <w:rFonts w:ascii="Cambria" w:hAnsi="Cambria"/>
          <w:b/>
          <w:bCs/>
          <w:sz w:val="24"/>
        </w:rPr>
        <w:t>总结各种铁碳合金的室温平衡显微组织是什么，填写在下表中。</w:t>
      </w:r>
    </w:p>
    <w:tbl>
      <w:tblPr>
        <w:tblStyle w:val="6"/>
        <w:tblW w:w="815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42"/>
        <w:gridCol w:w="906"/>
        <w:gridCol w:w="1295"/>
        <w:gridCol w:w="1039"/>
        <w:gridCol w:w="1440"/>
        <w:gridCol w:w="1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3" w:type="dxa"/>
            <w:vAlign w:val="center"/>
          </w:tcPr>
          <w:p>
            <w:pPr>
              <w:jc w:val="center"/>
              <w:rPr>
                <w:rFonts w:ascii="Cambria" w:hAnsi="Cambria"/>
                <w:b/>
                <w:bCs/>
                <w:szCs w:val="21"/>
              </w:rPr>
            </w:pPr>
            <w:r>
              <w:rPr>
                <w:rFonts w:ascii="Cambria" w:hAnsi="Cambria"/>
                <w:b/>
                <w:bCs/>
                <w:szCs w:val="21"/>
              </w:rPr>
              <w:t>铁碳合金</w:t>
            </w:r>
          </w:p>
        </w:tc>
        <w:tc>
          <w:tcPr>
            <w:tcW w:w="1142" w:type="dxa"/>
            <w:vAlign w:val="center"/>
          </w:tcPr>
          <w:p>
            <w:pPr>
              <w:jc w:val="center"/>
              <w:rPr>
                <w:rFonts w:ascii="Cambria" w:hAnsi="Cambria"/>
                <w:b/>
                <w:bCs/>
                <w:szCs w:val="21"/>
              </w:rPr>
            </w:pPr>
            <w:r>
              <w:rPr>
                <w:rFonts w:ascii="Cambria" w:hAnsi="Cambria"/>
                <w:b/>
                <w:bCs/>
                <w:szCs w:val="21"/>
              </w:rPr>
              <w:t>亚共析钢</w:t>
            </w:r>
          </w:p>
        </w:tc>
        <w:tc>
          <w:tcPr>
            <w:tcW w:w="906" w:type="dxa"/>
            <w:vAlign w:val="center"/>
          </w:tcPr>
          <w:p>
            <w:pPr>
              <w:jc w:val="center"/>
              <w:rPr>
                <w:rFonts w:ascii="Cambria" w:hAnsi="Cambria"/>
                <w:b/>
                <w:bCs/>
                <w:szCs w:val="21"/>
              </w:rPr>
            </w:pPr>
            <w:r>
              <w:rPr>
                <w:rFonts w:ascii="Cambria" w:hAnsi="Cambria"/>
                <w:b/>
                <w:bCs/>
                <w:szCs w:val="21"/>
              </w:rPr>
              <w:t>共析钢</w:t>
            </w:r>
          </w:p>
        </w:tc>
        <w:tc>
          <w:tcPr>
            <w:tcW w:w="1295" w:type="dxa"/>
            <w:vAlign w:val="center"/>
          </w:tcPr>
          <w:p>
            <w:pPr>
              <w:jc w:val="center"/>
              <w:rPr>
                <w:rFonts w:ascii="Cambria" w:hAnsi="Cambria"/>
                <w:b/>
                <w:bCs/>
                <w:szCs w:val="21"/>
              </w:rPr>
            </w:pPr>
            <w:r>
              <w:rPr>
                <w:rFonts w:ascii="Cambria" w:hAnsi="Cambria"/>
                <w:b/>
                <w:bCs/>
                <w:szCs w:val="21"/>
              </w:rPr>
              <w:t>过共析钢</w:t>
            </w:r>
          </w:p>
        </w:tc>
        <w:tc>
          <w:tcPr>
            <w:tcW w:w="1039" w:type="dxa"/>
            <w:vAlign w:val="center"/>
          </w:tcPr>
          <w:p>
            <w:pPr>
              <w:jc w:val="center"/>
              <w:rPr>
                <w:rFonts w:ascii="Cambria" w:hAnsi="Cambria"/>
                <w:b/>
                <w:bCs/>
                <w:szCs w:val="21"/>
              </w:rPr>
            </w:pPr>
            <w:r>
              <w:rPr>
                <w:rFonts w:ascii="Cambria" w:hAnsi="Cambria"/>
                <w:b/>
                <w:bCs/>
                <w:szCs w:val="21"/>
              </w:rPr>
              <w:t>亚共晶白口铁</w:t>
            </w:r>
          </w:p>
        </w:tc>
        <w:tc>
          <w:tcPr>
            <w:tcW w:w="1440" w:type="dxa"/>
            <w:vAlign w:val="center"/>
          </w:tcPr>
          <w:p>
            <w:pPr>
              <w:jc w:val="center"/>
              <w:rPr>
                <w:rFonts w:ascii="Cambria" w:hAnsi="Cambria"/>
                <w:b/>
                <w:bCs/>
                <w:szCs w:val="21"/>
              </w:rPr>
            </w:pPr>
            <w:r>
              <w:rPr>
                <w:rFonts w:ascii="Cambria" w:hAnsi="Cambria"/>
                <w:b/>
                <w:bCs/>
                <w:szCs w:val="21"/>
              </w:rPr>
              <w:t>共晶白口铁</w:t>
            </w:r>
          </w:p>
        </w:tc>
        <w:tc>
          <w:tcPr>
            <w:tcW w:w="1211" w:type="dxa"/>
            <w:vAlign w:val="center"/>
          </w:tcPr>
          <w:p>
            <w:pPr>
              <w:jc w:val="center"/>
              <w:rPr>
                <w:rFonts w:ascii="Cambria" w:hAnsi="Cambria"/>
                <w:b/>
                <w:bCs/>
                <w:szCs w:val="21"/>
              </w:rPr>
            </w:pPr>
            <w:r>
              <w:rPr>
                <w:rFonts w:ascii="Cambria" w:hAnsi="Cambria"/>
                <w:b/>
                <w:bCs/>
                <w:szCs w:val="21"/>
              </w:rPr>
              <w:t>过共晶白口铁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3" w:type="dxa"/>
            <w:vAlign w:val="center"/>
          </w:tcPr>
          <w:p>
            <w:pPr>
              <w:jc w:val="center"/>
              <w:rPr>
                <w:rFonts w:ascii="Cambria" w:hAnsi="Cambria"/>
                <w:b/>
                <w:bCs/>
                <w:szCs w:val="21"/>
              </w:rPr>
            </w:pPr>
            <w:r>
              <w:rPr>
                <w:rFonts w:ascii="Cambria" w:hAnsi="Cambria"/>
                <w:b/>
                <w:bCs/>
                <w:szCs w:val="21"/>
              </w:rPr>
              <w:t>室温平衡显微组织</w:t>
            </w:r>
          </w:p>
        </w:tc>
        <w:tc>
          <w:tcPr>
            <w:tcW w:w="1142" w:type="dxa"/>
            <w:vAlign w:val="center"/>
          </w:tcPr>
          <w:p>
            <w:pPr>
              <w:jc w:val="center"/>
              <w:rPr>
                <w:rFonts w:hint="eastAsia" w:ascii="Cambria" w:hAnsi="Cambria"/>
                <w:b/>
                <w:bCs/>
                <w:szCs w:val="21"/>
                <w:lang w:val="en-US" w:eastAsia="zh-CN"/>
              </w:rPr>
            </w:pPr>
            <w:r>
              <w:rPr>
                <w:rFonts w:hint="eastAsia" w:ascii="Cambria" w:hAnsi="Cambria"/>
                <w:b/>
                <w:bCs/>
                <w:szCs w:val="21"/>
                <w:lang w:val="en-US" w:eastAsia="zh-CN"/>
              </w:rPr>
              <w:t>铁素体</w:t>
            </w:r>
          </w:p>
          <w:p>
            <w:pPr>
              <w:jc w:val="center"/>
              <w:rPr>
                <w:rFonts w:hint="eastAsia" w:ascii="Cambria" w:hAnsi="Cambria"/>
                <w:b/>
                <w:bCs/>
                <w:szCs w:val="21"/>
                <w:lang w:val="en-US" w:eastAsia="zh-CN"/>
              </w:rPr>
            </w:pPr>
            <w:r>
              <w:rPr>
                <w:rFonts w:hint="eastAsia" w:ascii="Cambria" w:hAnsi="Cambria"/>
                <w:b/>
                <w:bCs/>
                <w:szCs w:val="21"/>
                <w:lang w:val="en-US" w:eastAsia="zh-CN"/>
              </w:rPr>
              <w:t>+</w:t>
            </w:r>
          </w:p>
          <w:p>
            <w:pPr>
              <w:jc w:val="center"/>
              <w:rPr>
                <w:rFonts w:hint="eastAsia" w:ascii="Cambria" w:hAnsi="Cambria" w:eastAsia="宋体"/>
                <w:b/>
                <w:bCs/>
                <w:szCs w:val="21"/>
                <w:lang w:val="en-US" w:eastAsia="zh-CN"/>
              </w:rPr>
            </w:pPr>
            <w:r>
              <w:rPr>
                <w:rFonts w:hint="eastAsia" w:ascii="Cambria" w:hAnsi="Cambria"/>
                <w:b/>
                <w:bCs/>
                <w:szCs w:val="21"/>
                <w:lang w:val="en-US" w:eastAsia="zh-CN"/>
              </w:rPr>
              <w:t>珠光体</w:t>
            </w:r>
          </w:p>
        </w:tc>
        <w:tc>
          <w:tcPr>
            <w:tcW w:w="906" w:type="dxa"/>
            <w:vAlign w:val="center"/>
          </w:tcPr>
          <w:p>
            <w:pPr>
              <w:jc w:val="center"/>
              <w:rPr>
                <w:rFonts w:hint="eastAsia" w:ascii="Cambria" w:hAnsi="Cambria" w:eastAsia="宋体"/>
                <w:b/>
                <w:bCs/>
                <w:szCs w:val="21"/>
                <w:lang w:eastAsia="zh-CN"/>
              </w:rPr>
            </w:pPr>
            <w:r>
              <w:rPr>
                <w:rFonts w:hint="eastAsia" w:ascii="Cambria" w:hAnsi="Cambria"/>
                <w:b/>
                <w:bCs/>
                <w:szCs w:val="21"/>
                <w:lang w:eastAsia="zh-CN"/>
              </w:rPr>
              <w:t>珠光体</w:t>
            </w:r>
          </w:p>
        </w:tc>
        <w:tc>
          <w:tcPr>
            <w:tcW w:w="1295" w:type="dxa"/>
            <w:vAlign w:val="center"/>
          </w:tcPr>
          <w:p>
            <w:pPr>
              <w:jc w:val="center"/>
              <w:rPr>
                <w:rFonts w:hint="eastAsia" w:ascii="Cambria" w:hAnsi="Cambria"/>
                <w:b/>
                <w:bCs/>
                <w:szCs w:val="21"/>
                <w:lang w:eastAsia="zh-CN"/>
              </w:rPr>
            </w:pPr>
            <w:r>
              <w:rPr>
                <w:rFonts w:hint="eastAsia" w:ascii="Cambria" w:hAnsi="Cambria"/>
                <w:b/>
                <w:bCs/>
                <w:szCs w:val="21"/>
                <w:lang w:eastAsia="zh-CN"/>
              </w:rPr>
              <w:t>珠光体</w:t>
            </w:r>
          </w:p>
          <w:p>
            <w:pPr>
              <w:jc w:val="center"/>
              <w:rPr>
                <w:rFonts w:hint="eastAsia" w:ascii="Cambria" w:hAnsi="Cambria"/>
                <w:b/>
                <w:bCs/>
                <w:szCs w:val="21"/>
                <w:lang w:val="en-US" w:eastAsia="zh-CN"/>
              </w:rPr>
            </w:pPr>
            <w:r>
              <w:rPr>
                <w:rFonts w:hint="eastAsia" w:ascii="Cambria" w:hAnsi="Cambria"/>
                <w:b/>
                <w:bCs/>
                <w:szCs w:val="21"/>
                <w:lang w:val="en-US" w:eastAsia="zh-CN"/>
              </w:rPr>
              <w:t>+</w:t>
            </w:r>
          </w:p>
          <w:p>
            <w:pPr>
              <w:jc w:val="center"/>
              <w:rPr>
                <w:rFonts w:hint="eastAsia" w:ascii="Cambria" w:hAnsi="Cambria"/>
                <w:b/>
                <w:bCs/>
                <w:szCs w:val="21"/>
                <w:lang w:val="en-US" w:eastAsia="zh-CN"/>
              </w:rPr>
            </w:pPr>
            <w:r>
              <w:rPr>
                <w:rFonts w:hint="eastAsia" w:ascii="Cambria" w:hAnsi="Cambria"/>
                <w:b/>
                <w:bCs/>
                <w:szCs w:val="21"/>
                <w:lang w:val="en-US" w:eastAsia="zh-CN"/>
              </w:rPr>
              <w:t>二次渗碳体</w:t>
            </w:r>
          </w:p>
        </w:tc>
        <w:tc>
          <w:tcPr>
            <w:tcW w:w="1039" w:type="dxa"/>
            <w:vAlign w:val="center"/>
          </w:tcPr>
          <w:p>
            <w:pPr>
              <w:jc w:val="center"/>
              <w:rPr>
                <w:rFonts w:hint="eastAsia" w:ascii="Cambria" w:hAnsi="Cambria"/>
                <w:b/>
                <w:bCs/>
                <w:szCs w:val="21"/>
              </w:rPr>
            </w:pPr>
            <w:r>
              <w:rPr>
                <w:rFonts w:hint="eastAsia" w:ascii="Cambria" w:hAnsi="Cambria"/>
                <w:b/>
                <w:bCs/>
                <w:szCs w:val="21"/>
              </w:rPr>
              <w:t>珠光体</w:t>
            </w:r>
          </w:p>
          <w:p>
            <w:pPr>
              <w:jc w:val="center"/>
              <w:rPr>
                <w:rFonts w:hint="eastAsia" w:ascii="Cambria" w:hAnsi="Cambria"/>
                <w:b/>
                <w:bCs/>
                <w:szCs w:val="21"/>
              </w:rPr>
            </w:pPr>
            <w:r>
              <w:rPr>
                <w:rFonts w:hint="eastAsia" w:ascii="Cambria" w:hAnsi="Cambria"/>
                <w:b/>
                <w:bCs/>
                <w:szCs w:val="21"/>
              </w:rPr>
              <w:t>+</w:t>
            </w:r>
          </w:p>
          <w:p>
            <w:pPr>
              <w:jc w:val="center"/>
              <w:rPr>
                <w:rFonts w:hint="eastAsia" w:ascii="Cambria" w:hAnsi="Cambria"/>
                <w:b/>
                <w:bCs/>
                <w:szCs w:val="21"/>
              </w:rPr>
            </w:pPr>
            <w:r>
              <w:rPr>
                <w:rFonts w:hint="eastAsia" w:ascii="Cambria" w:hAnsi="Cambria"/>
                <w:b/>
                <w:bCs/>
                <w:szCs w:val="21"/>
              </w:rPr>
              <w:t>二次渗碳体</w:t>
            </w:r>
          </w:p>
          <w:p>
            <w:pPr>
              <w:jc w:val="center"/>
              <w:rPr>
                <w:rFonts w:hint="eastAsia" w:ascii="Cambria" w:hAnsi="Cambria"/>
                <w:b/>
                <w:bCs/>
                <w:szCs w:val="21"/>
              </w:rPr>
            </w:pPr>
            <w:r>
              <w:rPr>
                <w:rFonts w:hint="eastAsia" w:ascii="Cambria" w:hAnsi="Cambria"/>
                <w:b/>
                <w:bCs/>
                <w:szCs w:val="21"/>
              </w:rPr>
              <w:t>+</w:t>
            </w:r>
          </w:p>
          <w:p>
            <w:pPr>
              <w:jc w:val="center"/>
              <w:rPr>
                <w:rFonts w:ascii="Cambria" w:hAnsi="Cambria"/>
                <w:b/>
                <w:bCs/>
                <w:szCs w:val="21"/>
              </w:rPr>
            </w:pPr>
            <w:r>
              <w:rPr>
                <w:rFonts w:hint="eastAsia" w:ascii="Cambria" w:hAnsi="Cambria"/>
                <w:b/>
                <w:bCs/>
                <w:szCs w:val="21"/>
              </w:rPr>
              <w:t>变态莱氏体</w:t>
            </w:r>
          </w:p>
        </w:tc>
        <w:tc>
          <w:tcPr>
            <w:tcW w:w="1440" w:type="dxa"/>
            <w:vAlign w:val="center"/>
          </w:tcPr>
          <w:p>
            <w:pPr>
              <w:jc w:val="center"/>
              <w:rPr>
                <w:rFonts w:hint="eastAsia" w:ascii="Cambria" w:hAnsi="Cambria"/>
                <w:b/>
                <w:bCs/>
                <w:szCs w:val="21"/>
              </w:rPr>
            </w:pPr>
            <w:r>
              <w:rPr>
                <w:rFonts w:hint="eastAsia" w:ascii="Cambria" w:hAnsi="Cambria"/>
                <w:b/>
                <w:bCs/>
                <w:szCs w:val="21"/>
              </w:rPr>
              <w:t>莱氏体</w:t>
            </w:r>
          </w:p>
          <w:p>
            <w:pPr>
              <w:jc w:val="center"/>
              <w:rPr>
                <w:rFonts w:ascii="Cambria" w:hAnsi="Cambria"/>
                <w:b/>
                <w:bCs/>
                <w:szCs w:val="21"/>
              </w:rPr>
            </w:pPr>
          </w:p>
        </w:tc>
        <w:tc>
          <w:tcPr>
            <w:tcW w:w="1211" w:type="dxa"/>
            <w:vAlign w:val="center"/>
          </w:tcPr>
          <w:p>
            <w:pPr>
              <w:jc w:val="center"/>
              <w:rPr>
                <w:rFonts w:hint="eastAsia" w:ascii="Cambria" w:hAnsi="Cambria"/>
                <w:b/>
                <w:bCs/>
                <w:szCs w:val="21"/>
              </w:rPr>
            </w:pPr>
            <w:r>
              <w:rPr>
                <w:rFonts w:hint="eastAsia" w:ascii="Cambria" w:hAnsi="Cambria"/>
                <w:b/>
                <w:bCs/>
                <w:szCs w:val="21"/>
              </w:rPr>
              <w:t xml:space="preserve">莱氏体 </w:t>
            </w:r>
          </w:p>
          <w:p>
            <w:pPr>
              <w:jc w:val="center"/>
              <w:rPr>
                <w:rFonts w:hint="eastAsia" w:ascii="Cambria" w:hAnsi="Cambria"/>
                <w:b/>
                <w:bCs/>
                <w:szCs w:val="21"/>
              </w:rPr>
            </w:pPr>
            <w:r>
              <w:rPr>
                <w:rFonts w:hint="eastAsia" w:ascii="Cambria" w:hAnsi="Cambria"/>
                <w:b/>
                <w:bCs/>
                <w:szCs w:val="21"/>
              </w:rPr>
              <w:t xml:space="preserve">+ </w:t>
            </w:r>
          </w:p>
          <w:p>
            <w:pPr>
              <w:jc w:val="center"/>
              <w:rPr>
                <w:rFonts w:ascii="Cambria" w:hAnsi="Cambria"/>
                <w:b/>
                <w:bCs/>
                <w:szCs w:val="21"/>
              </w:rPr>
            </w:pPr>
            <w:r>
              <w:rPr>
                <w:rFonts w:hint="eastAsia" w:ascii="Cambria" w:hAnsi="Cambria"/>
                <w:b/>
                <w:bCs/>
                <w:szCs w:val="21"/>
              </w:rPr>
              <w:t>一次渗碳体</w:t>
            </w:r>
          </w:p>
        </w:tc>
      </w:tr>
    </w:tbl>
    <w:p>
      <w:pPr>
        <w:rPr>
          <w:rFonts w:ascii="Cambria" w:hAnsi="Cambria"/>
          <w:b/>
          <w:bCs/>
          <w:sz w:val="24"/>
        </w:rPr>
      </w:pPr>
    </w:p>
    <w:p>
      <w:pPr>
        <w:rPr>
          <w:rFonts w:ascii="Cambria" w:hAnsi="Cambria"/>
          <w:b/>
          <w:bCs/>
          <w:sz w:val="24"/>
        </w:rPr>
      </w:pPr>
    </w:p>
    <w:p>
      <w:pPr>
        <w:rPr>
          <w:rFonts w:ascii="Cambria" w:hAnsi="Cambria"/>
          <w:b/>
          <w:bCs/>
          <w:sz w:val="24"/>
        </w:rPr>
      </w:pPr>
    </w:p>
    <w:p>
      <w:pPr>
        <w:numPr>
          <w:ilvl w:val="0"/>
          <w:numId w:val="4"/>
        </w:numPr>
        <w:rPr>
          <w:rFonts w:ascii="Cambria" w:hAnsi="Cambria"/>
          <w:b/>
          <w:bCs/>
          <w:sz w:val="24"/>
        </w:rPr>
      </w:pPr>
      <w:r>
        <w:rPr>
          <w:rFonts w:ascii="Cambria" w:hAnsi="Cambria"/>
          <w:b/>
          <w:bCs/>
          <w:sz w:val="24"/>
        </w:rPr>
        <w:t>自己画一个铁碳相图，可以用计算机绘制，也可以用笔和尺子绘制，看谁画得最professional。但是不能去网上复制一个或者复印扫描书上的，一定是你自己亲笔画的。请在你绘制的铁碳相图中标出下面内容：</w:t>
      </w:r>
    </w:p>
    <w:p>
      <w:pPr>
        <w:ind w:firstLine="425" w:firstLineChars="177"/>
        <w:rPr>
          <w:rFonts w:ascii="Cambria" w:hAnsi="Cambria"/>
          <w:b/>
          <w:bCs/>
          <w:sz w:val="24"/>
        </w:rPr>
      </w:pPr>
      <w:r>
        <w:rPr>
          <w:rFonts w:ascii="Cambria" w:hAnsi="Cambria"/>
          <w:b/>
          <w:bCs/>
          <w:sz w:val="24"/>
        </w:rPr>
        <w:t>（1）液相线和固相线</w:t>
      </w:r>
    </w:p>
    <w:p>
      <w:pPr>
        <w:ind w:firstLine="425" w:firstLineChars="177"/>
        <w:rPr>
          <w:rFonts w:ascii="Cambria" w:hAnsi="Cambria"/>
          <w:b/>
          <w:bCs/>
          <w:sz w:val="24"/>
        </w:rPr>
      </w:pPr>
      <w:r>
        <w:rPr>
          <w:rFonts w:ascii="Cambria" w:hAnsi="Cambria"/>
          <w:b/>
          <w:bCs/>
          <w:sz w:val="24"/>
        </w:rPr>
        <w:t>（2）三个恒温反应：包晶，共析，共晶。三个重要温度：1495</w:t>
      </w:r>
      <w:r>
        <w:rPr>
          <w:rFonts w:ascii="Cambria" w:hAnsi="Cambria"/>
          <w:b/>
          <w:bCs/>
          <w:sz w:val="24"/>
          <w:vertAlign w:val="superscript"/>
        </w:rPr>
        <w:t>o</w:t>
      </w:r>
      <w:r>
        <w:rPr>
          <w:rFonts w:ascii="Cambria" w:hAnsi="Cambria"/>
          <w:b/>
          <w:bCs/>
          <w:sz w:val="24"/>
        </w:rPr>
        <w:t>C, 1148</w:t>
      </w:r>
      <w:r>
        <w:rPr>
          <w:rFonts w:ascii="Cambria" w:hAnsi="Cambria"/>
          <w:b/>
          <w:bCs/>
          <w:sz w:val="24"/>
          <w:vertAlign w:val="superscript"/>
        </w:rPr>
        <w:t xml:space="preserve"> o</w:t>
      </w:r>
      <w:r>
        <w:rPr>
          <w:rFonts w:ascii="Cambria" w:hAnsi="Cambria"/>
          <w:b/>
          <w:bCs/>
          <w:sz w:val="24"/>
        </w:rPr>
        <w:t>C, 727</w:t>
      </w:r>
      <w:r>
        <w:rPr>
          <w:rFonts w:ascii="Cambria" w:hAnsi="Cambria"/>
          <w:b/>
          <w:bCs/>
          <w:sz w:val="24"/>
          <w:vertAlign w:val="superscript"/>
        </w:rPr>
        <w:t xml:space="preserve"> o</w:t>
      </w:r>
      <w:r>
        <w:rPr>
          <w:rFonts w:ascii="Cambria" w:hAnsi="Cambria"/>
          <w:b/>
          <w:bCs/>
          <w:sz w:val="24"/>
        </w:rPr>
        <w:t xml:space="preserve">C. </w:t>
      </w:r>
    </w:p>
    <w:p>
      <w:pPr>
        <w:ind w:firstLine="425" w:firstLineChars="177"/>
        <w:rPr>
          <w:rFonts w:ascii="Cambria" w:hAnsi="Cambria"/>
          <w:b/>
          <w:bCs/>
          <w:sz w:val="24"/>
        </w:rPr>
      </w:pPr>
      <w:r>
        <w:rPr>
          <w:rFonts w:ascii="Cambria" w:hAnsi="Cambria"/>
          <w:b/>
          <w:bCs/>
          <w:sz w:val="24"/>
        </w:rPr>
        <w:t>（3）固溶线：C在奥氏体中和C在铁素体中的固溶线。</w:t>
      </w:r>
    </w:p>
    <w:p>
      <w:pPr>
        <w:ind w:firstLine="425" w:firstLineChars="177"/>
        <w:rPr>
          <w:rFonts w:ascii="Cambria" w:hAnsi="Cambria"/>
          <w:b/>
          <w:bCs/>
          <w:sz w:val="24"/>
        </w:rPr>
      </w:pPr>
      <w:r>
        <w:rPr>
          <w:rFonts w:ascii="Cambria" w:hAnsi="Cambria"/>
          <w:b/>
          <w:bCs/>
          <w:sz w:val="24"/>
        </w:rPr>
        <w:t>（4）单相区和两相区</w:t>
      </w:r>
    </w:p>
    <w:p>
      <w:pPr>
        <w:ind w:firstLine="425" w:firstLineChars="177"/>
        <w:rPr>
          <w:rFonts w:ascii="Cambria" w:hAnsi="Cambria"/>
          <w:b/>
          <w:bCs/>
          <w:sz w:val="24"/>
        </w:rPr>
      </w:pPr>
      <w:r>
        <w:rPr>
          <w:rFonts w:ascii="Cambria" w:hAnsi="Cambria"/>
          <w:b/>
          <w:bCs/>
          <w:sz w:val="24"/>
        </w:rPr>
        <w:t>（5）五个重要的成分点：含碳量为0.22%, 0.77%, 2.11%, 4.3%, 6.7%的点。</w:t>
      </w:r>
    </w:p>
    <w:p>
      <w:pPr>
        <w:ind w:firstLine="425" w:firstLineChars="177"/>
        <w:rPr>
          <w:rFonts w:ascii="Cambria" w:hAnsi="Cambria"/>
          <w:b/>
          <w:bCs/>
          <w:sz w:val="24"/>
        </w:rPr>
      </w:pPr>
    </w:p>
    <w:p>
      <w:pPr>
        <w:pStyle w:val="10"/>
        <w:rPr>
          <w:b/>
          <w:bCs/>
          <w:sz w:val="24"/>
          <w:szCs w:val="24"/>
          <w:lang w:eastAsia="zh-CN"/>
        </w:rPr>
      </w:pPr>
    </w:p>
    <w:p>
      <w:pPr>
        <w:rPr>
          <w:rFonts w:hint="eastAsia"/>
          <w:b/>
          <w:kern w:val="0"/>
          <w:sz w:val="24"/>
          <w:lang w:val="en-US" w:eastAsia="zh-CN"/>
        </w:rPr>
      </w:pPr>
      <w:r>
        <w:rPr>
          <w:rFonts w:hint="eastAsia"/>
          <w:b/>
          <w:kern w:val="0"/>
          <w:sz w:val="24"/>
        </w:rPr>
        <w:t>Solution:</w:t>
      </w:r>
      <w:r>
        <w:rPr>
          <w:rFonts w:hint="eastAsia"/>
          <w:b/>
          <w:kern w:val="0"/>
          <w:sz w:val="24"/>
          <w:lang w:val="en-US" w:eastAsia="zh-CN"/>
        </w:rPr>
        <w:t xml:space="preserve"> </w:t>
      </w:r>
    </w:p>
    <w:p>
      <w:pPr>
        <w:rPr>
          <w:rFonts w:hint="eastAsia" w:ascii="Cambria" w:hAnsi="Cambria" w:eastAsia="宋体"/>
          <w:b/>
          <w:bCs/>
          <w:sz w:val="24"/>
          <w:lang w:eastAsia="zh-CN"/>
        </w:rPr>
      </w:pPr>
    </w:p>
    <w:p>
      <w:pPr>
        <w:rPr>
          <w:rFonts w:ascii="Cambria" w:hAnsi="Cambria"/>
          <w:b/>
          <w:bCs/>
          <w:sz w:val="24"/>
        </w:rPr>
      </w:pPr>
    </w:p>
    <w:p>
      <w:pPr>
        <w:numPr>
          <w:ilvl w:val="0"/>
          <w:numId w:val="4"/>
        </w:numPr>
        <w:rPr>
          <w:rFonts w:ascii="Cambria" w:hAnsi="Cambria"/>
          <w:b/>
          <w:bCs/>
          <w:sz w:val="24"/>
        </w:rPr>
      </w:pPr>
      <w:r>
        <w:rPr>
          <w:rFonts w:ascii="Cambria" w:hAnsi="Cambria"/>
          <w:b/>
          <w:bCs/>
          <w:sz w:val="24"/>
        </w:rPr>
        <w:t>在亚共析钢、共析钢、过共析钢、亚共晶白口铁、共晶白口铁、过共晶白口铁六种典型的铁碳合金中，选择一个论述其平衡凝固过程中显微组织的演变，并描绘其结晶过程的示意图。</w:t>
      </w:r>
    </w:p>
    <w:p>
      <w:pPr>
        <w:pStyle w:val="10"/>
        <w:rPr>
          <w:b/>
          <w:bCs/>
          <w:sz w:val="24"/>
          <w:szCs w:val="24"/>
          <w:lang w:eastAsia="zh-CN"/>
        </w:rPr>
      </w:pPr>
    </w:p>
    <w:p>
      <w:pPr>
        <w:rPr>
          <w:rFonts w:hint="eastAsia"/>
          <w:b/>
          <w:kern w:val="0"/>
          <w:sz w:val="24"/>
          <w:lang w:val="en-US" w:eastAsia="zh-CN"/>
        </w:rPr>
      </w:pPr>
      <w:r>
        <w:rPr>
          <w:rFonts w:hint="eastAsia"/>
          <w:b/>
          <w:kern w:val="0"/>
          <w:sz w:val="24"/>
        </w:rPr>
        <w:t>Solution:</w:t>
      </w:r>
      <w:r>
        <w:rPr>
          <w:rFonts w:hint="eastAsia"/>
          <w:b/>
          <w:kern w:val="0"/>
          <w:sz w:val="24"/>
          <w:lang w:val="en-US" w:eastAsia="zh-CN"/>
        </w:rPr>
        <w:t xml:space="preserve"> </w:t>
      </w:r>
    </w:p>
    <w:p>
      <w:pPr>
        <w:rPr>
          <w:rFonts w:hint="eastAsia"/>
          <w:b/>
          <w:kern w:val="0"/>
          <w:sz w:val="24"/>
          <w:lang w:val="en-US" w:eastAsia="zh-CN"/>
        </w:rPr>
      </w:pPr>
    </w:p>
    <w:p>
      <w:pPr>
        <w:numPr>
          <w:ilvl w:val="0"/>
          <w:numId w:val="0"/>
        </w:numPr>
        <w:spacing w:before="156" w:beforeLines="50"/>
        <w:ind w:leftChars="0" w:firstLine="420" w:firstLineChars="0"/>
        <w:jc w:val="left"/>
        <w:rPr>
          <w:rFonts w:hint="eastAsia"/>
          <w:sz w:val="24"/>
          <w:lang w:val="en-US" w:eastAsia="zh-CN"/>
        </w:rPr>
      </w:pPr>
      <w:r>
        <w:rPr>
          <w:rFonts w:hint="eastAsia"/>
          <w:sz w:val="24"/>
          <w:lang w:val="en-US" w:eastAsia="zh-CN"/>
        </w:rPr>
        <w:t>共析钢：0.76wt%C降温至1480℃时，液相中出现奥氏体。降低至1400℃左右，液相全部变为奥氏体相。继续降温至727℃，发生共析。奥氏体共析出铁素体和渗碳体，铁素体、渗碳体薄层交错相叠成为珠光体。</w:t>
      </w:r>
    </w:p>
    <w:p>
      <w:pPr>
        <w:numPr>
          <w:ilvl w:val="0"/>
          <w:numId w:val="0"/>
        </w:numPr>
        <w:spacing w:before="156" w:beforeLines="50"/>
        <w:ind w:leftChars="0" w:firstLine="420" w:firstLineChars="0"/>
        <w:jc w:val="left"/>
        <w:rPr>
          <w:rFonts w:hint="eastAsia"/>
          <w:sz w:val="24"/>
          <w:lang w:val="en-US" w:eastAsia="zh-CN"/>
        </w:rPr>
      </w:pPr>
      <w:r>
        <w:rPr>
          <w:sz w:val="21"/>
        </w:rPr>
        <mc:AlternateContent>
          <mc:Choice Requires="wps">
            <w:drawing>
              <wp:anchor distT="0" distB="0" distL="114300" distR="114300" simplePos="0" relativeHeight="1132089344" behindDoc="0" locked="0" layoutInCell="1" allowOverlap="1">
                <wp:simplePos x="0" y="0"/>
                <wp:positionH relativeFrom="column">
                  <wp:posOffset>1619250</wp:posOffset>
                </wp:positionH>
                <wp:positionV relativeFrom="paragraph">
                  <wp:posOffset>822960</wp:posOffset>
                </wp:positionV>
                <wp:extent cx="1022350" cy="0"/>
                <wp:effectExtent l="0" t="48895" r="6350" b="65405"/>
                <wp:wrapNone/>
                <wp:docPr id="65" name="直接箭头连接符 65"/>
                <wp:cNvGraphicFramePr/>
                <a:graphic xmlns:a="http://schemas.openxmlformats.org/drawingml/2006/main">
                  <a:graphicData uri="http://schemas.microsoft.com/office/word/2010/wordprocessingShape">
                    <wps:wsp>
                      <wps:cNvCnPr/>
                      <wps:spPr>
                        <a:xfrm>
                          <a:off x="2762250" y="3848100"/>
                          <a:ext cx="10223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27.5pt;margin-top:64.8pt;height:0pt;width:80.5pt;z-index:1132089344;mso-width-relative:page;mso-height-relative:page;" filled="f" stroked="t" coordsize="21600,21600" o:gfxdata="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KwjZR1gAAAAsBAAAPAAAAAAAAAAEAIAAAACIAAABkcnMvZG93bnJldi54bWxQ&#10;SwECFAAUAAAACACHTuJAVyfutfkBAACeAwAADgAAAAAAAAABACAAAAAlAQAAZHJzL2Uyb0RvYy54&#10;bWxQSwUGAAAAAAYABgBZAQAAkAUAAAAA&#10;">
                <v:fill on="f" focussize="0,0"/>
                <v:stroke weight="0.5pt" color="#5B9BD5 [3204]" miterlimit="8" joinstyle="miter" endarrow="open"/>
                <v:imagedata o:title=""/>
                <o:lock v:ext="edit" aspectratio="f"/>
              </v:shape>
            </w:pict>
          </mc:Fallback>
        </mc:AlternateContent>
      </w:r>
      <w:r>
        <w:drawing>
          <wp:inline distT="0" distB="0" distL="114300" distR="114300">
            <wp:extent cx="1197610" cy="1235710"/>
            <wp:effectExtent l="0" t="0" r="2540" b="2540"/>
            <wp:docPr id="6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9"/>
                    <pic:cNvPicPr>
                      <a:picLocks noChangeAspect="1"/>
                    </pic:cNvPicPr>
                  </pic:nvPicPr>
                  <pic:blipFill>
                    <a:blip r:embed="rId68"/>
                    <a:stretch>
                      <a:fillRect/>
                    </a:stretch>
                  </pic:blipFill>
                  <pic:spPr>
                    <a:xfrm>
                      <a:off x="0" y="0"/>
                      <a:ext cx="1197610" cy="12357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283970" cy="1239520"/>
            <wp:effectExtent l="0" t="0" r="11430" b="17780"/>
            <wp:docPr id="6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8"/>
                    <pic:cNvPicPr>
                      <a:picLocks noChangeAspect="1"/>
                    </pic:cNvPicPr>
                  </pic:nvPicPr>
                  <pic:blipFill>
                    <a:blip r:embed="rId69"/>
                    <a:stretch>
                      <a:fillRect/>
                    </a:stretch>
                  </pic:blipFill>
                  <pic:spPr>
                    <a:xfrm>
                      <a:off x="0" y="0"/>
                      <a:ext cx="1283970" cy="1239520"/>
                    </a:xfrm>
                    <a:prstGeom prst="rect">
                      <a:avLst/>
                    </a:prstGeom>
                    <a:noFill/>
                    <a:ln w="9525">
                      <a:noFill/>
                    </a:ln>
                  </pic:spPr>
                </pic:pic>
              </a:graphicData>
            </a:graphic>
          </wp:inline>
        </w:drawing>
      </w: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jc w:val="center"/>
        <w:rPr>
          <w:rFonts w:hint="eastAsia"/>
          <w:b/>
          <w:sz w:val="36"/>
        </w:rPr>
      </w:pPr>
    </w:p>
    <w:p>
      <w:pPr>
        <w:jc w:val="center"/>
        <w:rPr>
          <w:rFonts w:hint="eastAsia"/>
          <w:b/>
          <w:sz w:val="36"/>
        </w:rPr>
      </w:pPr>
    </w:p>
    <w:p>
      <w:pPr>
        <w:jc w:val="center"/>
        <w:rPr>
          <w:rFonts w:hint="eastAsia"/>
          <w:b/>
          <w:sz w:val="36"/>
        </w:rPr>
      </w:pPr>
    </w:p>
    <w:p>
      <w:pPr>
        <w:jc w:val="center"/>
        <w:rPr>
          <w:rFonts w:hint="eastAsia"/>
          <w:b/>
          <w:sz w:val="36"/>
        </w:rPr>
      </w:pPr>
    </w:p>
    <w:p>
      <w:pPr>
        <w:jc w:val="center"/>
        <w:rPr>
          <w:rFonts w:hint="eastAsia"/>
          <w:b/>
          <w:sz w:val="36"/>
        </w:rPr>
      </w:pPr>
    </w:p>
    <w:p>
      <w:pPr>
        <w:jc w:val="center"/>
        <w:rPr>
          <w:rFonts w:hint="eastAsia"/>
          <w:b/>
          <w:sz w:val="36"/>
        </w:rPr>
      </w:pPr>
    </w:p>
    <w:p>
      <w:pPr>
        <w:jc w:val="center"/>
        <w:rPr>
          <w:rFonts w:hint="eastAsia"/>
          <w:b/>
          <w:sz w:val="36"/>
        </w:rPr>
      </w:pPr>
    </w:p>
    <w:p>
      <w:pPr>
        <w:jc w:val="center"/>
        <w:rPr>
          <w:rFonts w:hint="eastAsia"/>
          <w:b/>
          <w:sz w:val="36"/>
        </w:rPr>
      </w:pPr>
    </w:p>
    <w:p>
      <w:pPr>
        <w:jc w:val="center"/>
        <w:rPr>
          <w:rFonts w:hint="eastAsia"/>
          <w:b/>
          <w:sz w:val="36"/>
        </w:rPr>
      </w:pPr>
    </w:p>
    <w:p>
      <w:pPr>
        <w:jc w:val="both"/>
        <w:rPr>
          <w:rFonts w:hint="eastAsia"/>
          <w:b/>
          <w:sz w:val="36"/>
        </w:rPr>
      </w:pPr>
      <w:bookmarkStart w:id="7" w:name="_GoBack"/>
      <w:bookmarkEnd w:id="7"/>
    </w:p>
    <w:p>
      <w:pPr>
        <w:jc w:val="center"/>
        <w:rPr>
          <w:rFonts w:hint="eastAsia"/>
          <w:b/>
          <w:sz w:val="36"/>
        </w:rPr>
      </w:pPr>
      <w:r>
        <w:rPr>
          <w:rFonts w:hint="eastAsia"/>
          <w:b/>
          <w:sz w:val="36"/>
        </w:rPr>
        <w:t>Fundamentals of Materials Science H</w:t>
      </w:r>
      <w:r>
        <w:rPr>
          <w:rFonts w:hint="eastAsia"/>
          <w:b/>
          <w:sz w:val="36"/>
          <w:szCs w:val="36"/>
        </w:rPr>
        <w:t>ome</w:t>
      </w:r>
      <w:r>
        <w:rPr>
          <w:rFonts w:hint="eastAsia"/>
          <w:b/>
          <w:sz w:val="36"/>
        </w:rPr>
        <w:t xml:space="preserve">work </w:t>
      </w:r>
      <w:r>
        <w:rPr>
          <w:rFonts w:hint="eastAsia"/>
          <w:b/>
          <w:sz w:val="36"/>
          <w:lang w:val="en-US" w:eastAsia="zh-CN"/>
        </w:rPr>
        <w:t>20</w:t>
      </w:r>
    </w:p>
    <w:p>
      <w:pPr>
        <w:jc w:val="center"/>
        <w:rPr>
          <w:rFonts w:hint="eastAsia"/>
          <w:b/>
          <w:sz w:val="28"/>
          <w:u w:val="single"/>
          <w:lang w:val="en-US" w:eastAsia="zh-CN"/>
        </w:rPr>
      </w:pPr>
      <w:r>
        <w:rPr>
          <w:rFonts w:hint="eastAsia"/>
          <w:b/>
          <w:sz w:val="28"/>
        </w:rPr>
        <w:t xml:space="preserve">Name: </w:t>
      </w:r>
      <w:r>
        <w:rPr>
          <w:rFonts w:hint="eastAsia"/>
          <w:b/>
          <w:sz w:val="28"/>
          <w:u w:val="single"/>
          <w:lang w:val="en-US" w:eastAsia="zh-CN"/>
        </w:rPr>
        <w:t>Xiao，Liyang</w:t>
      </w:r>
      <w:r>
        <w:rPr>
          <w:rFonts w:hint="eastAsia"/>
          <w:b/>
          <w:sz w:val="28"/>
        </w:rPr>
        <w:t xml:space="preserve">    Date: </w:t>
      </w:r>
      <w:r>
        <w:rPr>
          <w:rFonts w:hint="eastAsia"/>
          <w:b/>
          <w:sz w:val="28"/>
          <w:u w:val="single"/>
        </w:rPr>
        <w:t>0</w:t>
      </w:r>
      <w:r>
        <w:rPr>
          <w:rFonts w:hint="eastAsia"/>
          <w:b/>
          <w:sz w:val="28"/>
          <w:u w:val="single"/>
          <w:lang w:val="en-US" w:eastAsia="zh-CN"/>
        </w:rPr>
        <w:t>5</w:t>
      </w:r>
      <w:r>
        <w:rPr>
          <w:rFonts w:hint="eastAsia"/>
          <w:b/>
          <w:sz w:val="28"/>
          <w:u w:val="single"/>
        </w:rPr>
        <w:t>/</w:t>
      </w:r>
      <w:r>
        <w:rPr>
          <w:rFonts w:hint="eastAsia"/>
          <w:b/>
          <w:sz w:val="28"/>
          <w:u w:val="single"/>
          <w:lang w:val="en-US" w:eastAsia="zh-CN"/>
        </w:rPr>
        <w:t>10</w:t>
      </w:r>
      <w:r>
        <w:rPr>
          <w:rFonts w:hint="eastAsia"/>
          <w:b/>
          <w:sz w:val="28"/>
          <w:u w:val="single"/>
        </w:rPr>
        <w:t>/201</w:t>
      </w:r>
      <w:r>
        <w:rPr>
          <w:rFonts w:hint="eastAsia"/>
          <w:b/>
          <w:sz w:val="28"/>
          <w:u w:val="single"/>
          <w:lang w:val="en-US" w:eastAsia="zh-CN"/>
        </w:rPr>
        <w:t>7</w:t>
      </w:r>
      <w:r>
        <w:rPr>
          <w:rFonts w:hint="eastAsia"/>
          <w:b/>
          <w:sz w:val="28"/>
        </w:rPr>
        <w:t xml:space="preserve">   Student #: </w:t>
      </w:r>
      <w:r>
        <w:rPr>
          <w:rFonts w:hint="eastAsia"/>
          <w:b/>
          <w:sz w:val="28"/>
          <w:u w:val="single"/>
          <w:lang w:val="en-US" w:eastAsia="zh-CN"/>
        </w:rPr>
        <w:t>15090215</w:t>
      </w:r>
    </w:p>
    <w:p>
      <w:pPr>
        <w:jc w:val="left"/>
        <w:rPr>
          <w:sz w:val="24"/>
        </w:rPr>
      </w:pPr>
    </w:p>
    <w:p>
      <w:pPr>
        <w:ind w:left="284" w:hanging="284" w:hangingChars="118"/>
        <w:jc w:val="left"/>
        <w:rPr>
          <w:b/>
          <w:color w:val="C00000"/>
          <w:sz w:val="24"/>
          <w:u w:val="single"/>
        </w:rPr>
      </w:pPr>
      <w:r>
        <w:rPr>
          <w:b/>
          <w:color w:val="C00000"/>
          <w:sz w:val="24"/>
          <w:u w:val="single"/>
        </w:rPr>
        <w:t>Homework Problems:</w:t>
      </w:r>
    </w:p>
    <w:p>
      <w:pPr>
        <w:ind w:firstLine="420" w:firstLineChars="0"/>
        <w:jc w:val="left"/>
        <w:rPr>
          <w:b/>
          <w:bCs/>
          <w:sz w:val="24"/>
          <w:szCs w:val="24"/>
        </w:rPr>
      </w:pPr>
    </w:p>
    <w:p>
      <w:pPr>
        <w:pStyle w:val="10"/>
        <w:rPr>
          <w:b/>
          <w:bCs/>
          <w:sz w:val="24"/>
          <w:szCs w:val="24"/>
          <w:lang w:eastAsia="zh-CN"/>
        </w:rPr>
      </w:pPr>
      <w:r>
        <w:rPr>
          <w:rFonts w:hint="eastAsia"/>
          <w:lang w:val="en-US" w:eastAsia="zh-CN"/>
        </w:rPr>
        <w:t xml:space="preserve">              </w:t>
      </w:r>
      <w:r>
        <w:drawing>
          <wp:inline distT="0" distB="0" distL="114300" distR="114300">
            <wp:extent cx="3836035" cy="5290185"/>
            <wp:effectExtent l="0" t="0" r="12065" b="5715"/>
            <wp:docPr id="7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pic:cNvPicPr>
                      <a:picLocks noChangeAspect="1"/>
                    </pic:cNvPicPr>
                  </pic:nvPicPr>
                  <pic:blipFill>
                    <a:blip r:embed="rId70"/>
                    <a:stretch>
                      <a:fillRect/>
                    </a:stretch>
                  </pic:blipFill>
                  <pic:spPr>
                    <a:xfrm>
                      <a:off x="0" y="0"/>
                      <a:ext cx="3836035" cy="5290185"/>
                    </a:xfrm>
                    <a:prstGeom prst="rect">
                      <a:avLst/>
                    </a:prstGeom>
                    <a:noFill/>
                    <a:ln w="9525">
                      <a:noFill/>
                    </a:ln>
                  </pic:spPr>
                </pic:pic>
              </a:graphicData>
            </a:graphic>
          </wp:inline>
        </w:drawing>
      </w:r>
    </w:p>
    <w:p>
      <w:pPr>
        <w:rPr>
          <w:rFonts w:hint="eastAsia"/>
          <w:b/>
          <w:kern w:val="0"/>
          <w:sz w:val="24"/>
          <w:lang w:val="en-US" w:eastAsia="zh-CN"/>
        </w:rPr>
      </w:pPr>
      <w:r>
        <w:rPr>
          <w:rFonts w:hint="eastAsia"/>
          <w:b/>
          <w:kern w:val="0"/>
          <w:sz w:val="24"/>
        </w:rPr>
        <w:t>Solution:</w:t>
      </w:r>
      <w:r>
        <w:rPr>
          <w:rFonts w:hint="eastAsia"/>
          <w:b/>
          <w:kern w:val="0"/>
          <w:sz w:val="24"/>
          <w:lang w:val="en-US" w:eastAsia="zh-CN"/>
        </w:rPr>
        <w:t xml:space="preserve"> </w:t>
      </w:r>
    </w:p>
    <w:p>
      <w:pPr>
        <w:rPr>
          <w:rFonts w:hint="eastAsia"/>
          <w:b/>
          <w:kern w:val="0"/>
          <w:sz w:val="24"/>
          <w:lang w:val="en-US" w:eastAsia="zh-CN"/>
        </w:rPr>
      </w:pPr>
    </w:p>
    <w:p>
      <w:pPr>
        <w:numPr>
          <w:ilvl w:val="0"/>
          <w:numId w:val="5"/>
        </w:numPr>
        <w:ind w:firstLine="420" w:firstLineChars="0"/>
        <w:rPr>
          <w:rFonts w:hint="eastAsia"/>
          <w:b/>
          <w:kern w:val="0"/>
          <w:sz w:val="24"/>
          <w:lang w:val="en-US" w:eastAsia="zh-CN"/>
        </w:rPr>
      </w:pPr>
      <w:r>
        <w:rPr>
          <w:rFonts w:hint="eastAsia"/>
          <w:b/>
          <w:kern w:val="0"/>
          <w:position w:val="-24"/>
          <w:sz w:val="24"/>
          <w:lang w:val="en-US" w:eastAsia="zh-CN"/>
        </w:rPr>
        <w:object>
          <v:shape id="_x0000_i1111" o:spt="75" type="#_x0000_t75" style="height:31pt;width:126pt;" o:ole="t" filled="f" o:preferrelative="t" stroked="f" coordsize="21600,21600">
            <v:path/>
            <v:fill on="f" focussize="0,0"/>
            <v:stroke on="f"/>
            <v:imagedata r:id="rId72" o:title=""/>
            <o:lock v:ext="edit" aspectratio="t"/>
            <w10:wrap type="none"/>
            <w10:anchorlock/>
          </v:shape>
          <o:OLEObject Type="Embed" ProgID="Equation.KSEE3" ShapeID="_x0000_i1111" DrawAspect="Content" ObjectID="_1468075754" r:id="rId71">
            <o:LockedField>false</o:LockedField>
          </o:OLEObject>
        </w:object>
      </w:r>
    </w:p>
    <w:p>
      <w:pPr>
        <w:numPr>
          <w:ilvl w:val="0"/>
          <w:numId w:val="0"/>
        </w:numPr>
        <w:rPr>
          <w:rFonts w:hint="eastAsia"/>
          <w:b/>
          <w:kern w:val="0"/>
          <w:sz w:val="24"/>
          <w:lang w:val="en-US" w:eastAsia="zh-CN"/>
        </w:rPr>
      </w:pPr>
      <w:r>
        <w:rPr>
          <w:rFonts w:hint="eastAsia"/>
          <w:b/>
          <w:kern w:val="0"/>
          <w:sz w:val="24"/>
          <w:lang w:val="en-US" w:eastAsia="zh-CN"/>
        </w:rPr>
        <w:t xml:space="preserve">     </w:t>
      </w:r>
      <w:r>
        <w:rPr>
          <w:rFonts w:hint="eastAsia"/>
          <w:b/>
          <w:kern w:val="0"/>
          <w:position w:val="-24"/>
          <w:sz w:val="24"/>
          <w:lang w:val="en-US" w:eastAsia="zh-CN"/>
        </w:rPr>
        <w:object>
          <v:shape id="_x0000_i1112" o:spt="75" type="#_x0000_t75" style="height:31pt;width:183pt;" o:ole="t" filled="f" o:preferrelative="t" stroked="f" coordsize="21600,21600">
            <v:path/>
            <v:fill on="f" focussize="0,0"/>
            <v:stroke on="f"/>
            <v:imagedata r:id="rId74" o:title=""/>
            <o:lock v:ext="edit" aspectratio="t"/>
            <w10:wrap type="none"/>
            <w10:anchorlock/>
          </v:shape>
          <o:OLEObject Type="Embed" ProgID="Equation.KSEE3" ShapeID="_x0000_i1112" DrawAspect="Content" ObjectID="_1468075755" r:id="rId73">
            <o:LockedField>false</o:LockedField>
          </o:OLEObject>
        </w:object>
      </w:r>
    </w:p>
    <w:p>
      <w:pPr>
        <w:numPr>
          <w:ilvl w:val="0"/>
          <w:numId w:val="0"/>
        </w:numPr>
        <w:rPr>
          <w:rFonts w:hint="eastAsia"/>
          <w:b/>
          <w:kern w:val="0"/>
          <w:sz w:val="24"/>
          <w:lang w:val="en-US" w:eastAsia="zh-CN"/>
        </w:rPr>
      </w:pPr>
      <w:r>
        <w:rPr>
          <w:rFonts w:hint="eastAsia"/>
          <w:b/>
          <w:kern w:val="0"/>
          <w:sz w:val="24"/>
          <w:lang w:val="en-US" w:eastAsia="zh-CN"/>
        </w:rPr>
        <w:t xml:space="preserve">     </w:t>
      </w:r>
      <w:r>
        <w:rPr>
          <w:rFonts w:hint="eastAsia"/>
          <w:b/>
          <w:kern w:val="0"/>
          <w:position w:val="-30"/>
          <w:sz w:val="24"/>
          <w:lang w:val="en-US" w:eastAsia="zh-CN"/>
        </w:rPr>
        <w:object>
          <v:shape id="_x0000_i1113" o:spt="75" type="#_x0000_t75" style="height:34pt;width:66pt;" o:ole="t" filled="f" o:preferrelative="t" stroked="f" coordsize="21600,21600">
            <v:path/>
            <v:fill on="f" focussize="0,0"/>
            <v:stroke on="f"/>
            <v:imagedata r:id="rId76" o:title=""/>
            <o:lock v:ext="edit" aspectratio="t"/>
            <w10:wrap type="none"/>
            <w10:anchorlock/>
          </v:shape>
          <o:OLEObject Type="Embed" ProgID="Equation.KSEE3" ShapeID="_x0000_i1113" DrawAspect="Content" ObjectID="_1468075756" r:id="rId75">
            <o:LockedField>false</o:LockedField>
          </o:OLEObject>
        </w:object>
      </w:r>
      <w:r>
        <w:rPr>
          <w:rFonts w:hint="eastAsia"/>
          <w:b/>
          <w:kern w:val="0"/>
          <w:sz w:val="24"/>
          <w:lang w:val="en-US" w:eastAsia="zh-CN"/>
        </w:rPr>
        <w:t xml:space="preserve"> </w:t>
      </w:r>
      <w:r>
        <w:rPr>
          <w:rFonts w:hint="eastAsia"/>
          <w:b/>
          <w:kern w:val="0"/>
          <w:position w:val="-32"/>
          <w:sz w:val="24"/>
          <w:lang w:val="en-US" w:eastAsia="zh-CN"/>
        </w:rPr>
        <w:object>
          <v:shape id="_x0000_i1114" o:spt="75" type="#_x0000_t75" style="height:37pt;width:77pt;" o:ole="t" filled="f" o:preferrelative="t" stroked="f" coordsize="21600,21600">
            <v:path/>
            <v:fill on="f" focussize="0,0"/>
            <v:stroke on="f"/>
            <v:imagedata r:id="rId78" o:title=""/>
            <o:lock v:ext="edit" aspectratio="t"/>
            <w10:wrap type="none"/>
            <w10:anchorlock/>
          </v:shape>
          <o:OLEObject Type="Embed" ProgID="Equation.KSEE3" ShapeID="_x0000_i1114" DrawAspect="Content" ObjectID="_1468075757" r:id="rId77">
            <o:LockedField>false</o:LockedField>
          </o:OLEObject>
        </w:object>
      </w:r>
    </w:p>
    <w:p>
      <w:pPr>
        <w:numPr>
          <w:ilvl w:val="0"/>
          <w:numId w:val="0"/>
        </w:numPr>
        <w:rPr>
          <w:rFonts w:hint="eastAsia"/>
          <w:b/>
          <w:kern w:val="0"/>
          <w:sz w:val="24"/>
          <w:lang w:val="en-US" w:eastAsia="zh-CN"/>
        </w:rPr>
      </w:pPr>
    </w:p>
    <w:p>
      <w:pPr>
        <w:numPr>
          <w:ilvl w:val="0"/>
          <w:numId w:val="5"/>
        </w:numPr>
        <w:ind w:firstLine="420" w:firstLineChars="0"/>
        <w:rPr>
          <w:rFonts w:hint="eastAsia" w:ascii="宋体" w:hAnsi="宋体" w:eastAsia="宋体" w:cs="宋体"/>
          <w:b/>
          <w:kern w:val="0"/>
          <w:sz w:val="24"/>
          <w:lang w:val="en-US" w:eastAsia="zh-CN"/>
        </w:rPr>
      </w:pPr>
      <w:r>
        <w:rPr>
          <w:rFonts w:hint="eastAsia" w:ascii="宋体" w:hAnsi="宋体" w:eastAsia="宋体" w:cs="宋体"/>
          <w:b/>
          <w:kern w:val="0"/>
          <w:sz w:val="24"/>
          <w:lang w:val="en-US" w:eastAsia="zh-CN"/>
        </w:rPr>
        <w:t>∵立方体</w:t>
      </w:r>
    </w:p>
    <w:p>
      <w:pPr>
        <w:numPr>
          <w:ilvl w:val="0"/>
          <w:numId w:val="0"/>
        </w:numPr>
        <w:ind w:firstLine="420" w:firstLineChars="0"/>
        <w:rPr>
          <w:rFonts w:hint="eastAsia" w:ascii="宋体" w:hAnsi="宋体" w:eastAsia="宋体" w:cs="宋体"/>
          <w:b/>
          <w:kern w:val="0"/>
          <w:sz w:val="24"/>
          <w:lang w:val="en-US" w:eastAsia="zh-CN"/>
        </w:rPr>
      </w:pPr>
      <w:r>
        <w:rPr>
          <w:rFonts w:hint="eastAsia" w:ascii="宋体" w:hAnsi="宋体" w:eastAsia="宋体" w:cs="宋体"/>
          <w:b/>
          <w:kern w:val="0"/>
          <w:sz w:val="24"/>
          <w:lang w:val="en-US" w:eastAsia="zh-CN"/>
        </w:rPr>
        <w:t xml:space="preserve">  </w:t>
      </w:r>
      <w:r>
        <w:rPr>
          <w:rFonts w:hint="eastAsia" w:ascii="宋体" w:hAnsi="宋体" w:eastAsia="宋体" w:cs="宋体"/>
          <w:b/>
          <w:kern w:val="0"/>
          <w:position w:val="-12"/>
          <w:sz w:val="24"/>
          <w:lang w:val="en-US" w:eastAsia="zh-CN"/>
        </w:rPr>
        <w:object>
          <v:shape id="_x0000_i1115" o:spt="75" type="#_x0000_t75" style="height:19pt;width:107pt;" o:ole="t" filled="f" o:preferrelative="t" stroked="f" coordsize="21600,21600">
            <v:path/>
            <v:fill on="f" focussize="0,0"/>
            <v:stroke on="f"/>
            <v:imagedata r:id="rId80" o:title=""/>
            <o:lock v:ext="edit" aspectratio="t"/>
            <w10:wrap type="none"/>
            <w10:anchorlock/>
          </v:shape>
          <o:OLEObject Type="Embed" ProgID="Equation.KSEE3" ShapeID="_x0000_i1115" DrawAspect="Content" ObjectID="_1468075758" r:id="rId79">
            <o:LockedField>false</o:LockedField>
          </o:OLEObject>
        </w:object>
      </w:r>
    </w:p>
    <w:p>
      <w:pPr>
        <w:numPr>
          <w:ilvl w:val="0"/>
          <w:numId w:val="0"/>
        </w:numPr>
        <w:rPr>
          <w:rFonts w:hint="eastAsia" w:ascii="宋体" w:hAnsi="宋体" w:eastAsia="宋体" w:cs="宋体"/>
          <w:b/>
          <w:kern w:val="0"/>
          <w:sz w:val="24"/>
          <w:lang w:val="en-US" w:eastAsia="zh-CN"/>
        </w:rPr>
      </w:pPr>
      <w:r>
        <w:rPr>
          <w:rFonts w:hint="eastAsia"/>
          <w:b/>
          <w:kern w:val="0"/>
          <w:sz w:val="24"/>
          <w:lang w:val="en-US" w:eastAsia="zh-CN"/>
        </w:rPr>
        <w:t xml:space="preserve">      </w:t>
      </w:r>
      <w:r>
        <w:rPr>
          <w:rFonts w:hint="eastAsia"/>
          <w:b/>
          <w:kern w:val="0"/>
          <w:position w:val="-24"/>
          <w:sz w:val="24"/>
          <w:lang w:val="en-US" w:eastAsia="zh-CN"/>
        </w:rPr>
        <w:object>
          <v:shape id="_x0000_i1116" o:spt="75" type="#_x0000_t75" style="height:31pt;width:148pt;" o:ole="t" filled="f" o:preferrelative="t" stroked="f" coordsize="21600,21600">
            <v:path/>
            <v:fill on="f" focussize="0,0"/>
            <v:stroke on="f"/>
            <v:imagedata r:id="rId82" o:title=""/>
            <o:lock v:ext="edit" aspectratio="t"/>
            <w10:wrap type="none"/>
            <w10:anchorlock/>
          </v:shape>
          <o:OLEObject Type="Embed" ProgID="Equation.KSEE3" ShapeID="_x0000_i1116" DrawAspect="Content" ObjectID="_1468075759" r:id="rId81">
            <o:LockedField>false</o:LockedField>
          </o:OLEObject>
        </w:object>
      </w:r>
    </w:p>
    <w:p>
      <w:pPr>
        <w:numPr>
          <w:ilvl w:val="0"/>
          <w:numId w:val="0"/>
        </w:numPr>
        <w:ind w:firstLine="420" w:firstLineChars="0"/>
        <w:rPr>
          <w:rFonts w:hint="eastAsia"/>
          <w:b/>
          <w:kern w:val="0"/>
          <w:sz w:val="24"/>
          <w:lang w:val="en-US" w:eastAsia="zh-CN"/>
        </w:rPr>
      </w:pPr>
      <w:r>
        <w:rPr>
          <w:rFonts w:hint="eastAsia" w:ascii="宋体" w:hAnsi="宋体" w:eastAsia="宋体" w:cs="宋体"/>
          <w:b/>
          <w:kern w:val="0"/>
          <w:sz w:val="24"/>
          <w:lang w:val="en-US" w:eastAsia="zh-CN"/>
        </w:rPr>
        <w:t xml:space="preserve">  </w:t>
      </w:r>
      <w:r>
        <w:rPr>
          <w:rFonts w:hint="eastAsia"/>
          <w:b/>
          <w:kern w:val="0"/>
          <w:position w:val="-30"/>
          <w:sz w:val="24"/>
          <w:lang w:val="en-US" w:eastAsia="zh-CN"/>
        </w:rPr>
        <w:object>
          <v:shape id="_x0000_i1117" o:spt="75" type="#_x0000_t75" style="height:34pt;width:67pt;" o:ole="t" filled="f" o:preferrelative="t" stroked="f" coordsize="21600,21600">
            <v:path/>
            <v:fill on="f" focussize="0,0"/>
            <v:stroke on="f"/>
            <v:imagedata r:id="rId84" o:title=""/>
            <o:lock v:ext="edit" aspectratio="t"/>
            <w10:wrap type="none"/>
            <w10:anchorlock/>
          </v:shape>
          <o:OLEObject Type="Embed" ProgID="Equation.KSEE3" ShapeID="_x0000_i1117" DrawAspect="Content" ObjectID="_1468075760" r:id="rId83">
            <o:LockedField>false</o:LockedField>
          </o:OLEObject>
        </w:object>
      </w:r>
      <w:r>
        <w:rPr>
          <w:rFonts w:hint="eastAsia"/>
          <w:b/>
          <w:kern w:val="0"/>
          <w:sz w:val="24"/>
          <w:lang w:val="en-US" w:eastAsia="zh-CN"/>
        </w:rPr>
        <w:t xml:space="preserve"> </w:t>
      </w:r>
      <w:r>
        <w:rPr>
          <w:rFonts w:hint="eastAsia"/>
          <w:b/>
          <w:kern w:val="0"/>
          <w:position w:val="-32"/>
          <w:sz w:val="24"/>
          <w:lang w:val="en-US" w:eastAsia="zh-CN"/>
        </w:rPr>
        <w:object>
          <v:shape id="_x0000_i1118" o:spt="75" type="#_x0000_t75" style="height:37pt;width:65pt;" o:ole="t" filled="f" o:preferrelative="t" stroked="f" coordsize="21600,21600">
            <v:path/>
            <v:fill on="f" focussize="0,0"/>
            <v:stroke on="f"/>
            <v:imagedata r:id="rId86" o:title=""/>
            <o:lock v:ext="edit" aspectratio="t"/>
            <w10:wrap type="none"/>
            <w10:anchorlock/>
          </v:shape>
          <o:OLEObject Type="Embed" ProgID="Equation.KSEE3" ShapeID="_x0000_i1118" DrawAspect="Content" ObjectID="_1468075761" r:id="rId85">
            <o:LockedField>false</o:LockedField>
          </o:OLEObject>
        </w:object>
      </w:r>
    </w:p>
    <w:p>
      <w:pPr>
        <w:numPr>
          <w:ilvl w:val="0"/>
          <w:numId w:val="0"/>
        </w:numPr>
        <w:rPr>
          <w:rFonts w:hint="eastAsia"/>
          <w:b/>
          <w:kern w:val="0"/>
          <w:sz w:val="24"/>
          <w:lang w:val="en-US" w:eastAsia="zh-CN"/>
        </w:rPr>
      </w:pPr>
      <w:r>
        <w:rPr>
          <w:rFonts w:hint="eastAsia"/>
          <w:b/>
          <w:kern w:val="0"/>
          <w:sz w:val="24"/>
          <w:lang w:val="en-US" w:eastAsia="zh-CN"/>
        </w:rPr>
        <w:t>One More Problem:</w:t>
      </w:r>
    </w:p>
    <w:p>
      <w:pPr>
        <w:numPr>
          <w:ilvl w:val="0"/>
          <w:numId w:val="0"/>
        </w:numPr>
        <w:rPr>
          <w:rFonts w:hint="eastAsia"/>
          <w:b/>
          <w:kern w:val="0"/>
          <w:sz w:val="24"/>
          <w:lang w:val="en-US" w:eastAsia="zh-CN"/>
        </w:rPr>
      </w:pPr>
    </w:p>
    <w:p>
      <w:pPr>
        <w:numPr>
          <w:ilvl w:val="0"/>
          <w:numId w:val="0"/>
        </w:numPr>
        <w:rPr>
          <w:rFonts w:hint="eastAsia"/>
          <w:b/>
          <w:i/>
          <w:iCs/>
          <w:kern w:val="0"/>
          <w:sz w:val="24"/>
          <w:u w:val="single"/>
          <w:lang w:val="en-US" w:eastAsia="zh-CN"/>
        </w:rPr>
      </w:pPr>
      <w:r>
        <w:rPr>
          <w:rFonts w:hint="eastAsia"/>
          <w:b/>
          <w:i/>
          <w:iCs/>
          <w:kern w:val="0"/>
          <w:sz w:val="24"/>
          <w:u w:val="single"/>
          <w:lang w:val="en-US" w:eastAsia="zh-CN"/>
        </w:rPr>
        <w:t>Calculation of Critical Radius for the Solidification of Copper</w:t>
      </w:r>
    </w:p>
    <w:p>
      <w:pPr>
        <w:numPr>
          <w:ilvl w:val="0"/>
          <w:numId w:val="0"/>
        </w:numPr>
        <w:rPr>
          <w:rFonts w:hint="eastAsia"/>
          <w:b/>
          <w:kern w:val="0"/>
          <w:sz w:val="24"/>
          <w:lang w:val="en-US" w:eastAsia="zh-CN"/>
        </w:rPr>
      </w:pPr>
      <w:r>
        <w:rPr>
          <w:rFonts w:hint="eastAsia"/>
          <w:b/>
          <w:kern w:val="0"/>
          <w:sz w:val="24"/>
          <w:lang w:val="en-US" w:eastAsia="zh-CN"/>
        </w:rPr>
        <w:t xml:space="preserve">Calculate the size of the critical radius and the number of atoms in the critical nucleus when solid copper forms by homogeneous nucleation. Comment on the size of the nucleus and assumptions we made while deriving the equation for the radius of the nucleus. The elemental data of Cu can be found in your textbook. </w:t>
      </w:r>
    </w:p>
    <w:p>
      <w:pPr>
        <w:numPr>
          <w:ilvl w:val="0"/>
          <w:numId w:val="0"/>
        </w:numPr>
        <w:rPr>
          <w:rFonts w:hint="eastAsia"/>
          <w:b/>
          <w:kern w:val="0"/>
          <w:sz w:val="24"/>
          <w:lang w:val="en-US" w:eastAsia="zh-CN"/>
        </w:rPr>
      </w:pPr>
    </w:p>
    <w:p>
      <w:pPr>
        <w:rPr>
          <w:rFonts w:hint="eastAsia"/>
          <w:b/>
          <w:kern w:val="0"/>
          <w:sz w:val="24"/>
          <w:lang w:val="en-US" w:eastAsia="zh-CN"/>
        </w:rPr>
      </w:pPr>
      <w:r>
        <w:rPr>
          <w:rFonts w:hint="eastAsia"/>
          <w:b/>
          <w:kern w:val="0"/>
          <w:sz w:val="24"/>
        </w:rPr>
        <w:t>Solution:</w:t>
      </w:r>
      <w:r>
        <w:rPr>
          <w:rFonts w:hint="eastAsia"/>
          <w:b/>
          <w:kern w:val="0"/>
          <w:sz w:val="24"/>
          <w:lang w:val="en-US" w:eastAsia="zh-CN"/>
        </w:rPr>
        <w:t xml:space="preserve"> </w:t>
      </w:r>
    </w:p>
    <w:p>
      <w:pPr>
        <w:rPr>
          <w:rFonts w:hint="eastAsia"/>
          <w:b/>
          <w:kern w:val="0"/>
          <w:sz w:val="24"/>
          <w:lang w:val="en-US" w:eastAsia="zh-CN"/>
        </w:rPr>
      </w:pPr>
    </w:p>
    <w:p>
      <w:pPr>
        <w:numPr>
          <w:ilvl w:val="0"/>
          <w:numId w:val="0"/>
        </w:numPr>
        <w:ind w:firstLine="420" w:firstLineChars="0"/>
        <w:rPr>
          <w:rFonts w:hint="eastAsia"/>
          <w:b/>
          <w:kern w:val="0"/>
          <w:sz w:val="24"/>
          <w:lang w:val="en-US" w:eastAsia="zh-CN"/>
        </w:rPr>
      </w:pPr>
      <w:r>
        <w:rPr>
          <w:rFonts w:hint="eastAsia"/>
          <w:b/>
          <w:kern w:val="0"/>
          <w:position w:val="-14"/>
          <w:sz w:val="24"/>
          <w:lang w:val="en-US" w:eastAsia="zh-CN"/>
        </w:rPr>
        <w:object>
          <v:shape id="_x0000_i1119" o:spt="75" type="#_x0000_t75" style="height:20pt;width:375pt;" o:ole="t" filled="f" o:preferrelative="t" stroked="f" coordsize="21600,21600">
            <v:path/>
            <v:fill on="f" focussize="0,0"/>
            <v:stroke on="f"/>
            <v:imagedata r:id="rId88" o:title=""/>
            <o:lock v:ext="edit" aspectratio="t"/>
            <w10:wrap type="none"/>
            <w10:anchorlock/>
          </v:shape>
          <o:OLEObject Type="Embed" ProgID="Equation.KSEE3" ShapeID="_x0000_i1119" DrawAspect="Content" ObjectID="_1468075762" r:id="rId87">
            <o:LockedField>false</o:LockedField>
          </o:OLEObject>
        </w:object>
      </w:r>
    </w:p>
    <w:p>
      <w:pPr>
        <w:numPr>
          <w:ilvl w:val="0"/>
          <w:numId w:val="0"/>
        </w:numPr>
        <w:ind w:firstLine="420" w:firstLineChars="0"/>
        <w:rPr>
          <w:rFonts w:hint="eastAsia"/>
          <w:b/>
          <w:kern w:val="0"/>
          <w:sz w:val="24"/>
          <w:lang w:val="en-US" w:eastAsia="zh-CN"/>
        </w:rPr>
      </w:pPr>
      <w:r>
        <w:rPr>
          <w:rFonts w:hint="eastAsia"/>
          <w:b/>
          <w:kern w:val="0"/>
          <w:position w:val="-34"/>
          <w:sz w:val="24"/>
          <w:lang w:val="en-US" w:eastAsia="zh-CN"/>
        </w:rPr>
        <w:object>
          <v:shape id="_x0000_i1120" o:spt="75" type="#_x0000_t75" style="height:40pt;width:127pt;" o:ole="t" filled="f" o:preferrelative="t" stroked="f" coordsize="21600,21600">
            <v:path/>
            <v:fill on="f" focussize="0,0"/>
            <v:stroke on="f"/>
            <v:imagedata r:id="rId90" o:title=""/>
            <o:lock v:ext="edit" aspectratio="t"/>
            <w10:wrap type="none"/>
            <w10:anchorlock/>
          </v:shape>
          <o:OLEObject Type="Embed" ProgID="Equation.KSEE3" ShapeID="_x0000_i1120" DrawAspect="Content" ObjectID="_1468075763" r:id="rId89">
            <o:LockedField>false</o:LockedField>
          </o:OLEObject>
        </w:object>
      </w:r>
    </w:p>
    <w:p>
      <w:pPr>
        <w:numPr>
          <w:ilvl w:val="0"/>
          <w:numId w:val="0"/>
        </w:numPr>
        <w:ind w:firstLine="420" w:firstLineChars="0"/>
        <w:rPr>
          <w:rFonts w:hint="eastAsia"/>
          <w:b/>
          <w:kern w:val="0"/>
          <w:sz w:val="24"/>
          <w:lang w:val="en-US" w:eastAsia="zh-CN"/>
        </w:rPr>
      </w:pPr>
      <w:r>
        <w:rPr>
          <w:rFonts w:hint="eastAsia"/>
          <w:b/>
          <w:kern w:val="0"/>
          <w:sz w:val="24"/>
          <w:lang w:val="en-US" w:eastAsia="zh-CN"/>
        </w:rPr>
        <w:t xml:space="preserve">    </w:t>
      </w:r>
      <w:r>
        <w:rPr>
          <w:rFonts w:hint="eastAsia"/>
          <w:b/>
          <w:kern w:val="0"/>
          <w:position w:val="-32"/>
          <w:sz w:val="24"/>
          <w:lang w:val="en-US" w:eastAsia="zh-CN"/>
        </w:rPr>
        <w:object>
          <v:shape id="_x0000_i1121" o:spt="75" type="#_x0000_t75" style="height:38pt;width:229pt;" o:ole="t" filled="f" o:preferrelative="t" stroked="f" coordsize="21600,21600">
            <v:path/>
            <v:fill on="f" focussize="0,0"/>
            <v:stroke on="f"/>
            <v:imagedata r:id="rId92" o:title=""/>
            <o:lock v:ext="edit" aspectratio="t"/>
            <w10:wrap type="none"/>
            <w10:anchorlock/>
          </v:shape>
          <o:OLEObject Type="Embed" ProgID="Equation.KSEE3" ShapeID="_x0000_i1121" DrawAspect="Content" ObjectID="_1468075764" r:id="rId91">
            <o:LockedField>false</o:LockedField>
          </o:OLEObject>
        </w:object>
      </w:r>
    </w:p>
    <w:p>
      <w:pPr>
        <w:numPr>
          <w:ilvl w:val="0"/>
          <w:numId w:val="0"/>
        </w:numPr>
        <w:ind w:firstLine="420" w:firstLineChars="0"/>
        <w:rPr>
          <w:rFonts w:hint="eastAsia"/>
          <w:b w:val="0"/>
          <w:bCs/>
          <w:kern w:val="0"/>
          <w:sz w:val="24"/>
          <w:lang w:val="en-US" w:eastAsia="zh-CN"/>
        </w:rPr>
      </w:pPr>
      <w:r>
        <w:rPr>
          <w:rFonts w:hint="eastAsia"/>
          <w:b/>
          <w:kern w:val="0"/>
          <w:sz w:val="24"/>
          <w:lang w:val="en-US" w:eastAsia="zh-CN"/>
        </w:rPr>
        <w:t xml:space="preserve">   </w:t>
      </w:r>
      <w:r>
        <w:rPr>
          <w:rFonts w:hint="eastAsia"/>
          <w:b w:val="0"/>
          <w:bCs/>
          <w:kern w:val="0"/>
          <w:sz w:val="24"/>
          <w:lang w:val="en-US" w:eastAsia="zh-CN"/>
        </w:rPr>
        <w:t xml:space="preserve"> =1.25nm</w:t>
      </w:r>
    </w:p>
    <w:p>
      <w:pPr>
        <w:numPr>
          <w:ilvl w:val="0"/>
          <w:numId w:val="0"/>
        </w:numPr>
        <w:ind w:firstLine="420" w:firstLineChars="0"/>
        <w:rPr>
          <w:rFonts w:hint="eastAsia"/>
          <w:b w:val="0"/>
          <w:bCs/>
          <w:kern w:val="0"/>
          <w:sz w:val="24"/>
          <w:lang w:val="en-US" w:eastAsia="zh-CN"/>
        </w:rPr>
      </w:pPr>
    </w:p>
    <w:p>
      <w:pPr>
        <w:numPr>
          <w:ilvl w:val="0"/>
          <w:numId w:val="0"/>
        </w:numPr>
        <w:ind w:firstLine="420" w:firstLineChars="0"/>
        <w:rPr>
          <w:rFonts w:hint="eastAsia"/>
          <w:b w:val="0"/>
          <w:bCs/>
          <w:kern w:val="0"/>
          <w:sz w:val="24"/>
          <w:lang w:val="en-US" w:eastAsia="zh-CN"/>
        </w:rPr>
      </w:pPr>
      <w:r>
        <w:rPr>
          <w:rFonts w:hint="eastAsia"/>
          <w:b w:val="0"/>
          <w:bCs/>
          <w:kern w:val="0"/>
          <w:position w:val="-12"/>
          <w:sz w:val="24"/>
          <w:lang w:val="en-US" w:eastAsia="zh-CN"/>
        </w:rPr>
        <w:object>
          <v:shape id="_x0000_i1122" o:spt="75" type="#_x0000_t75" style="height:20pt;width:213pt;" o:ole="t" filled="f" o:preferrelative="t" stroked="f" coordsize="21600,21600">
            <v:path/>
            <v:fill on="f" focussize="0,0"/>
            <v:stroke on="f"/>
            <v:imagedata r:id="rId94" o:title=""/>
            <o:lock v:ext="edit" aspectratio="t"/>
            <w10:wrap type="none"/>
            <w10:anchorlock/>
          </v:shape>
          <o:OLEObject Type="Embed" ProgID="Equation.KSEE3" ShapeID="_x0000_i1122" DrawAspect="Content" ObjectID="_1468075765" r:id="rId93">
            <o:LockedField>false</o:LockedField>
          </o:OLEObject>
        </w:object>
      </w:r>
    </w:p>
    <w:p>
      <w:pPr>
        <w:numPr>
          <w:ilvl w:val="0"/>
          <w:numId w:val="0"/>
        </w:numPr>
        <w:ind w:firstLine="420" w:firstLineChars="0"/>
        <w:rPr>
          <w:rFonts w:hint="eastAsia"/>
          <w:b w:val="0"/>
          <w:bCs/>
          <w:kern w:val="0"/>
          <w:sz w:val="24"/>
          <w:lang w:val="en-US" w:eastAsia="zh-CN"/>
        </w:rPr>
      </w:pPr>
      <w:r>
        <w:rPr>
          <w:rFonts w:hint="eastAsia"/>
          <w:b w:val="0"/>
          <w:bCs/>
          <w:kern w:val="0"/>
          <w:position w:val="-30"/>
          <w:sz w:val="24"/>
          <w:lang w:val="en-US" w:eastAsia="zh-CN"/>
        </w:rPr>
        <w:object>
          <v:shape id="_x0000_i1123" o:spt="75" type="#_x0000_t75" style="height:48pt;width:201pt;" o:ole="t" filled="f" o:preferrelative="t" stroked="f" coordsize="21600,21600">
            <v:path/>
            <v:fill on="f" focussize="0,0"/>
            <v:stroke on="f"/>
            <v:imagedata r:id="rId96" o:title=""/>
            <o:lock v:ext="edit" aspectratio="t"/>
            <w10:wrap type="none"/>
            <w10:anchorlock/>
          </v:shape>
          <o:OLEObject Type="Embed" ProgID="Equation.KSEE3" ShapeID="_x0000_i1123" DrawAspect="Content" ObjectID="_1468075766" r:id="rId95">
            <o:LockedField>false</o:LockedField>
          </o:OLEObject>
        </w:object>
      </w:r>
      <w:r>
        <w:rPr>
          <w:rFonts w:hint="eastAsia"/>
          <w:b w:val="0"/>
          <w:bCs/>
          <w:kern w:val="0"/>
          <w:sz w:val="24"/>
          <w:lang w:val="en-US" w:eastAsia="zh-CN"/>
        </w:rPr>
        <w:t xml:space="preserve">unit cells   </w:t>
      </w:r>
    </w:p>
    <w:p>
      <w:pPr>
        <w:numPr>
          <w:ilvl w:val="0"/>
          <w:numId w:val="0"/>
        </w:numPr>
        <w:ind w:firstLine="420" w:firstLineChars="0"/>
        <w:rPr>
          <w:rFonts w:hint="eastAsia"/>
          <w:b w:val="0"/>
          <w:bCs/>
          <w:kern w:val="0"/>
          <w:sz w:val="24"/>
          <w:lang w:val="en-US" w:eastAsia="zh-CN"/>
        </w:rPr>
      </w:pPr>
      <w:r>
        <w:rPr>
          <w:rFonts w:hint="eastAsia"/>
          <w:b w:val="0"/>
          <w:bCs/>
          <w:kern w:val="0"/>
          <w:position w:val="-6"/>
          <w:sz w:val="24"/>
          <w:lang w:val="en-US" w:eastAsia="zh-CN"/>
        </w:rPr>
        <w:object>
          <v:shape id="_x0000_i1124" o:spt="75" type="#_x0000_t75" style="height:13.95pt;width:131pt;" o:ole="t" filled="f" o:preferrelative="t" stroked="f" coordsize="21600,21600">
            <v:path/>
            <v:fill on="f" focussize="0,0"/>
            <v:stroke on="f"/>
            <v:imagedata r:id="rId98" o:title=""/>
            <o:lock v:ext="edit" aspectratio="t"/>
            <w10:wrap type="none"/>
            <w10:anchorlock/>
          </v:shape>
          <o:OLEObject Type="Embed" ProgID="Equation.KSEE3" ShapeID="_x0000_i1124" DrawAspect="Content" ObjectID="_1468075767" r:id="rId97">
            <o:LockedField>false</o:LockedField>
          </o:OLEObject>
        </w:object>
      </w:r>
      <w:r>
        <w:rPr>
          <w:rFonts w:hint="eastAsia"/>
          <w:b w:val="0"/>
          <w:bCs/>
          <w:kern w:val="0"/>
          <w:sz w:val="24"/>
          <w:lang w:val="en-US" w:eastAsia="zh-CN"/>
        </w:rPr>
        <w:t>atoms/unit cells</w:t>
      </w:r>
    </w:p>
    <w:p>
      <w:pPr>
        <w:numPr>
          <w:ilvl w:val="0"/>
          <w:numId w:val="0"/>
        </w:numPr>
        <w:ind w:firstLine="420" w:firstLineChars="0"/>
        <w:rPr>
          <w:rFonts w:hint="eastAsia"/>
          <w:b w:val="0"/>
          <w:bCs/>
          <w:kern w:val="0"/>
          <w:sz w:val="24"/>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spacing w:line="0" w:lineRule="atLeast"/>
        <w:ind w:left="800"/>
        <w:rPr>
          <w:rFonts w:ascii="Century Gothic" w:hAnsi="Century Gothic" w:eastAsia="Century Gothic"/>
          <w:color w:val="C00000"/>
          <w:sz w:val="44"/>
        </w:rPr>
      </w:pPr>
      <w:bookmarkStart w:id="2" w:name="page1"/>
      <w:bookmarkEnd w:id="2"/>
      <w:r>
        <w:rPr>
          <w:rFonts w:ascii="Century Gothic" w:hAnsi="Century Gothic" w:eastAsia="Century Gothic"/>
          <w:color w:val="C00000"/>
          <w:sz w:val="44"/>
        </w:rPr>
        <w:t>Fundamentals of Materials Science</w:t>
      </w:r>
    </w:p>
    <w:p>
      <w:pPr>
        <w:spacing w:line="23" w:lineRule="exact"/>
        <w:rPr>
          <w:rFonts w:ascii="Times New Roman" w:hAnsi="Times New Roman" w:eastAsia="Times New Roman"/>
          <w:sz w:val="24"/>
        </w:rPr>
      </w:pPr>
    </w:p>
    <w:p>
      <w:pPr>
        <w:spacing w:line="0" w:lineRule="atLeast"/>
        <w:ind w:left="2180"/>
        <w:rPr>
          <w:rFonts w:ascii="Century Gothic" w:hAnsi="Century Gothic" w:eastAsia="Century Gothic"/>
          <w:color w:val="C00000"/>
          <w:sz w:val="44"/>
        </w:rPr>
      </w:pPr>
      <w:r>
        <w:rPr>
          <w:rFonts w:ascii="Century Gothic" w:hAnsi="Century Gothic" w:eastAsia="Century Gothic"/>
          <w:color w:val="C00000"/>
          <w:sz w:val="44"/>
        </w:rPr>
        <w:t>Homework 21, SS 2017</w:t>
      </w:r>
    </w:p>
    <w:p>
      <w:pPr>
        <w:spacing w:line="1" w:lineRule="exact"/>
        <w:rPr>
          <w:rFonts w:ascii="Times New Roman" w:hAnsi="Times New Roman" w:eastAsia="Times New Roman"/>
          <w:sz w:val="24"/>
        </w:rPr>
      </w:pPr>
    </w:p>
    <w:p>
      <w:pPr>
        <w:tabs>
          <w:tab w:val="left" w:pos="2960"/>
          <w:tab w:val="left" w:pos="5620"/>
        </w:tabs>
        <w:spacing w:line="0" w:lineRule="atLeast"/>
        <w:ind w:left="660"/>
        <w:rPr>
          <w:rFonts w:ascii="Trebuchet MS" w:hAnsi="Trebuchet MS" w:eastAsia="Trebuchet MS"/>
          <w:sz w:val="30"/>
        </w:rPr>
      </w:pPr>
      <w:r>
        <w:rPr>
          <w:rFonts w:ascii="Trebuchet MS" w:hAnsi="Trebuchet MS" w:eastAsia="Trebuchet MS"/>
          <w:sz w:val="30"/>
        </w:rPr>
        <w:t xml:space="preserve">Name: </w:t>
      </w:r>
      <w:r>
        <w:rPr>
          <w:rFonts w:ascii="Trebuchet MS" w:hAnsi="Trebuchet MS" w:eastAsia="Trebuchet MS"/>
          <w:sz w:val="30"/>
          <w:u w:val="none"/>
        </w:rPr>
        <w:t>D</w:t>
      </w:r>
      <w:r>
        <w:rPr>
          <w:rFonts w:hint="eastAsia" w:ascii="Trebuchet MS" w:hAnsi="Trebuchet MS" w:eastAsia="宋体"/>
          <w:sz w:val="30"/>
          <w:u w:val="none"/>
          <w:lang w:val="en-US" w:eastAsia="zh-CN"/>
        </w:rPr>
        <w:t>u</w:t>
      </w:r>
      <w:r>
        <w:rPr>
          <w:rFonts w:ascii="Trebuchet MS" w:hAnsi="Trebuchet MS" w:eastAsia="Trebuchet MS"/>
          <w:sz w:val="30"/>
        </w:rPr>
        <w:t xml:space="preserve"> Yihui</w:t>
      </w:r>
      <w:r>
        <w:rPr>
          <w:rFonts w:ascii="Times New Roman" w:hAnsi="Times New Roman" w:eastAsia="Times New Roman"/>
        </w:rPr>
        <w:tab/>
      </w:r>
      <w:r>
        <w:rPr>
          <w:rFonts w:ascii="Trebuchet MS" w:hAnsi="Trebuchet MS" w:eastAsia="Trebuchet MS"/>
          <w:sz w:val="30"/>
        </w:rPr>
        <w:t>Date: 05/12/2017</w:t>
      </w:r>
      <w:r>
        <w:rPr>
          <w:rFonts w:ascii="Times New Roman" w:hAnsi="Times New Roman" w:eastAsia="Times New Roman"/>
        </w:rPr>
        <w:tab/>
      </w:r>
      <w:r>
        <w:rPr>
          <w:rFonts w:ascii="Trebuchet MS" w:hAnsi="Trebuchet MS" w:eastAsia="Trebuchet MS"/>
          <w:sz w:val="30"/>
        </w:rPr>
        <w:t>Student #: 15090211</w:t>
      </w:r>
    </w:p>
    <w:p>
      <w:pPr>
        <w:spacing w:line="89" w:lineRule="exact"/>
        <w:rPr>
          <w:rFonts w:ascii="Times New Roman" w:hAnsi="Times New Roman" w:eastAsia="Times New Roman"/>
          <w:sz w:val="24"/>
        </w:rPr>
      </w:pPr>
      <w:r>
        <w:rPr>
          <w:rFonts w:ascii="Trebuchet MS" w:hAnsi="Trebuchet MS" w:eastAsia="Trebuchet MS"/>
          <w:sz w:val="30"/>
        </w:rPr>
        <w:drawing>
          <wp:anchor distT="0" distB="0" distL="114300" distR="114300" simplePos="0" relativeHeight="1132090368" behindDoc="1" locked="0" layoutInCell="0" allowOverlap="1">
            <wp:simplePos x="0" y="0"/>
            <wp:positionH relativeFrom="column">
              <wp:posOffset>1031240</wp:posOffset>
            </wp:positionH>
            <wp:positionV relativeFrom="paragraph">
              <wp:posOffset>-27305</wp:posOffset>
            </wp:positionV>
            <wp:extent cx="689610" cy="12065"/>
            <wp:effectExtent l="0" t="0" r="0" b="0"/>
            <wp:wrapNone/>
            <wp:docPr id="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
                    <pic:cNvPicPr>
                      <a:picLocks noChangeAspect="1"/>
                    </pic:cNvPicPr>
                  </pic:nvPicPr>
                  <pic:blipFill>
                    <a:blip r:embed="rId99"/>
                    <a:stretch>
                      <a:fillRect/>
                    </a:stretch>
                  </pic:blipFill>
                  <pic:spPr>
                    <a:xfrm>
                      <a:off x="0" y="0"/>
                      <a:ext cx="689610" cy="12065"/>
                    </a:xfrm>
                    <a:prstGeom prst="rect">
                      <a:avLst/>
                    </a:prstGeom>
                    <a:noFill/>
                    <a:ln w="9525">
                      <a:noFill/>
                    </a:ln>
                  </pic:spPr>
                </pic:pic>
              </a:graphicData>
            </a:graphic>
          </wp:anchor>
        </w:drawing>
      </w:r>
      <w:r>
        <w:rPr>
          <w:rFonts w:ascii="Trebuchet MS" w:hAnsi="Trebuchet MS" w:eastAsia="Trebuchet MS"/>
          <w:sz w:val="30"/>
        </w:rPr>
        <w:drawing>
          <wp:anchor distT="0" distB="0" distL="114300" distR="114300" simplePos="0" relativeHeight="1132091392" behindDoc="1" locked="0" layoutInCell="0" allowOverlap="1">
            <wp:simplePos x="0" y="0"/>
            <wp:positionH relativeFrom="column">
              <wp:posOffset>2416810</wp:posOffset>
            </wp:positionH>
            <wp:positionV relativeFrom="paragraph">
              <wp:posOffset>-27305</wp:posOffset>
            </wp:positionV>
            <wp:extent cx="998855" cy="12065"/>
            <wp:effectExtent l="0" t="0" r="0" b="0"/>
            <wp:wrapNone/>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100"/>
                    <a:stretch>
                      <a:fillRect/>
                    </a:stretch>
                  </pic:blipFill>
                  <pic:spPr>
                    <a:xfrm>
                      <a:off x="0" y="0"/>
                      <a:ext cx="998855" cy="12065"/>
                    </a:xfrm>
                    <a:prstGeom prst="rect">
                      <a:avLst/>
                    </a:prstGeom>
                    <a:noFill/>
                    <a:ln w="9525">
                      <a:noFill/>
                    </a:ln>
                  </pic:spPr>
                </pic:pic>
              </a:graphicData>
            </a:graphic>
          </wp:anchor>
        </w:drawing>
      </w:r>
      <w:r>
        <w:rPr>
          <w:rFonts w:ascii="Trebuchet MS" w:hAnsi="Trebuchet MS" w:eastAsia="Trebuchet MS"/>
          <w:sz w:val="30"/>
        </w:rPr>
        <w:drawing>
          <wp:anchor distT="0" distB="0" distL="114300" distR="114300" simplePos="0" relativeHeight="1132092416" behindDoc="1" locked="0" layoutInCell="0" allowOverlap="1">
            <wp:simplePos x="0" y="0"/>
            <wp:positionH relativeFrom="column">
              <wp:posOffset>4533900</wp:posOffset>
            </wp:positionH>
            <wp:positionV relativeFrom="paragraph">
              <wp:posOffset>-27305</wp:posOffset>
            </wp:positionV>
            <wp:extent cx="799465" cy="12065"/>
            <wp:effectExtent l="0" t="0" r="0" b="0"/>
            <wp:wrapNone/>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101"/>
                    <a:stretch>
                      <a:fillRect/>
                    </a:stretch>
                  </pic:blipFill>
                  <pic:spPr>
                    <a:xfrm>
                      <a:off x="0" y="0"/>
                      <a:ext cx="799465" cy="12065"/>
                    </a:xfrm>
                    <a:prstGeom prst="rect">
                      <a:avLst/>
                    </a:prstGeom>
                    <a:noFill/>
                    <a:ln w="9525">
                      <a:noFill/>
                    </a:ln>
                  </pic:spPr>
                </pic:pic>
              </a:graphicData>
            </a:graphic>
          </wp:anchor>
        </w:drawing>
      </w:r>
    </w:p>
    <w:p>
      <w:pPr>
        <w:spacing w:line="266" w:lineRule="auto"/>
        <w:rPr>
          <w:rFonts w:ascii="Times" w:hAnsi="Times" w:eastAsia="Times"/>
          <w:sz w:val="24"/>
        </w:rPr>
      </w:pPr>
      <w:r>
        <w:rPr>
          <w:rFonts w:ascii="Times" w:hAnsi="Times" w:eastAsia="Times"/>
          <w:sz w:val="24"/>
        </w:rPr>
        <w:t>This homework assignment continues with a practice on homogenous nucleation for its thermodynamic and structural conditions. The derivation of the critical radius and activation energy for nucleation is very important with the assumption of a spherical solid as the starting nucleation piece. It is also desirable that you understand the concepts of critical undercooling and its relationship with the nuclei radius. The problem statements seem to be longer than usual, but it is a context for which each problem is posed.</w:t>
      </w:r>
    </w:p>
    <w:p>
      <w:pPr>
        <w:spacing w:line="125" w:lineRule="exact"/>
        <w:rPr>
          <w:rFonts w:ascii="Times New Roman" w:hAnsi="Times New Roman" w:eastAsia="Times New Roman"/>
          <w:sz w:val="24"/>
        </w:rPr>
      </w:pPr>
    </w:p>
    <w:p>
      <w:pPr>
        <w:numPr>
          <w:ilvl w:val="0"/>
          <w:numId w:val="6"/>
        </w:numPr>
        <w:tabs>
          <w:tab w:val="left" w:pos="420"/>
        </w:tabs>
        <w:spacing w:line="262" w:lineRule="auto"/>
        <w:ind w:left="420" w:right="200" w:hanging="420"/>
        <w:rPr>
          <w:rFonts w:ascii="Times" w:hAnsi="Times" w:eastAsia="Times"/>
          <w:sz w:val="24"/>
        </w:rPr>
      </w:pPr>
      <w:r>
        <w:rPr>
          <w:rFonts w:ascii="Times" w:hAnsi="Times" w:eastAsia="Times"/>
          <w:sz w:val="24"/>
        </w:rPr>
        <w:t xml:space="preserve">Do it again and again for it is very important. Below </w:t>
      </w:r>
      <w:r>
        <w:rPr>
          <w:rFonts w:ascii="Times" w:hAnsi="Times" w:eastAsia="Times"/>
          <w:i/>
          <w:sz w:val="24"/>
        </w:rPr>
        <w:t>T</w:t>
      </w:r>
      <w:r>
        <w:rPr>
          <w:rFonts w:ascii="Times" w:hAnsi="Times" w:eastAsia="Times"/>
          <w:i/>
          <w:sz w:val="16"/>
        </w:rPr>
        <w:t>m</w:t>
      </w:r>
      <w:r>
        <w:rPr>
          <w:rFonts w:ascii="Times" w:hAnsi="Times" w:eastAsia="Times"/>
          <w:i/>
          <w:sz w:val="24"/>
        </w:rPr>
        <w:t>, G</w:t>
      </w:r>
      <w:r>
        <w:rPr>
          <w:rFonts w:ascii="Times" w:hAnsi="Times" w:eastAsia="Times"/>
          <w:i/>
          <w:sz w:val="16"/>
        </w:rPr>
        <w:t>v</w:t>
      </w:r>
      <w:r>
        <w:rPr>
          <w:rFonts w:ascii="Times" w:hAnsi="Times" w:eastAsia="Times"/>
          <w:sz w:val="24"/>
        </w:rPr>
        <w:t xml:space="preserve"> is positive so that the free energy change associated with the formation of a small volume of solid has a negative contribution due to the lower free energy of a bulk solid, but there is also a positive contribution due to the creation of a solid/liquid interface. The excess free energy associated with the solid particle can be minimized by the correct choice of particle shape. If </w:t>
      </w:r>
      <w:r>
        <w:rPr>
          <w:rFonts w:ascii="Times" w:hAnsi="Times" w:eastAsia="Times"/>
          <w:i/>
          <w:sz w:val="24"/>
        </w:rPr>
        <w:t>γ</w:t>
      </w:r>
      <w:r>
        <w:rPr>
          <w:rFonts w:ascii="Times" w:hAnsi="Times" w:eastAsia="Times"/>
          <w:i/>
          <w:sz w:val="16"/>
        </w:rPr>
        <w:t>SL</w:t>
      </w:r>
      <w:r>
        <w:rPr>
          <w:rFonts w:ascii="Times" w:hAnsi="Times" w:eastAsia="Times"/>
          <w:sz w:val="24"/>
        </w:rPr>
        <w:t xml:space="preserve"> is isotropic this is a sphere of radius </w:t>
      </w:r>
      <w:r>
        <w:rPr>
          <w:rFonts w:ascii="Times" w:hAnsi="Times" w:eastAsia="Times"/>
          <w:i/>
          <w:sz w:val="24"/>
        </w:rPr>
        <w:t>r.</w:t>
      </w:r>
      <w:r>
        <w:rPr>
          <w:rFonts w:ascii="Times" w:hAnsi="Times" w:eastAsia="Times"/>
          <w:sz w:val="24"/>
        </w:rPr>
        <w:t xml:space="preserve"> Then we can arrive at the equation discussed in class like</w:t>
      </w:r>
    </w:p>
    <w:p>
      <w:pPr>
        <w:spacing w:line="200" w:lineRule="exact"/>
        <w:rPr>
          <w:rFonts w:ascii="Times New Roman" w:hAnsi="Times New Roman" w:eastAsia="Times New Roman"/>
          <w:sz w:val="24"/>
        </w:rPr>
      </w:pPr>
      <w:r>
        <w:rPr>
          <w:rFonts w:ascii="Times" w:hAnsi="Times" w:eastAsia="Times"/>
          <w:sz w:val="24"/>
        </w:rPr>
        <w:drawing>
          <wp:anchor distT="0" distB="0" distL="114300" distR="114300" simplePos="0" relativeHeight="1132093440" behindDoc="1" locked="0" layoutInCell="0" allowOverlap="1">
            <wp:simplePos x="0" y="0"/>
            <wp:positionH relativeFrom="column">
              <wp:posOffset>1198880</wp:posOffset>
            </wp:positionH>
            <wp:positionV relativeFrom="paragraph">
              <wp:posOffset>-35560</wp:posOffset>
            </wp:positionV>
            <wp:extent cx="2103120" cy="477520"/>
            <wp:effectExtent l="0" t="0" r="11430" b="17780"/>
            <wp:wrapNone/>
            <wp:docPr id="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
                    <pic:cNvPicPr>
                      <a:picLocks noChangeAspect="1"/>
                    </pic:cNvPicPr>
                  </pic:nvPicPr>
                  <pic:blipFill>
                    <a:blip r:embed="rId102"/>
                    <a:stretch>
                      <a:fillRect/>
                    </a:stretch>
                  </pic:blipFill>
                  <pic:spPr>
                    <a:xfrm>
                      <a:off x="0" y="0"/>
                      <a:ext cx="2103120" cy="477520"/>
                    </a:xfrm>
                    <a:prstGeom prst="rect">
                      <a:avLst/>
                    </a:prstGeom>
                    <a:noFill/>
                    <a:ln w="9525">
                      <a:noFill/>
                    </a:ln>
                  </pic:spPr>
                </pic:pic>
              </a:graphicData>
            </a:graphic>
          </wp:anchor>
        </w:drawing>
      </w:r>
    </w:p>
    <w:p>
      <w:pPr>
        <w:spacing w:line="216" w:lineRule="exact"/>
        <w:rPr>
          <w:rFonts w:ascii="Times New Roman" w:hAnsi="Times New Roman" w:eastAsia="Times New Roman"/>
          <w:sz w:val="24"/>
        </w:rPr>
      </w:pPr>
    </w:p>
    <w:p>
      <w:pPr>
        <w:spacing w:line="359" w:lineRule="auto"/>
        <w:ind w:left="420" w:right="2120" w:firstLine="1460"/>
        <w:rPr>
          <w:rFonts w:ascii="Times" w:hAnsi="Times" w:eastAsia="Times"/>
          <w:sz w:val="22"/>
        </w:rPr>
      </w:pPr>
      <w:r>
        <w:rPr>
          <w:rFonts w:ascii="Helvetica" w:hAnsi="Helvetica" w:eastAsia="Helvetica"/>
          <w:sz w:val="21"/>
        </w:rPr>
        <w:t xml:space="preserve">! </w:t>
      </w:r>
      <w:r>
        <w:rPr>
          <w:rFonts w:ascii="Times" w:hAnsi="Times" w:eastAsia="Times"/>
          <w:sz w:val="22"/>
        </w:rPr>
        <w:t>(Eq. 1)</w:t>
      </w:r>
      <w:r>
        <w:rPr>
          <w:rFonts w:ascii="Helvetica" w:hAnsi="Helvetica" w:eastAsia="Helvetica"/>
          <w:sz w:val="21"/>
        </w:rPr>
        <w:t xml:space="preserve"> </w:t>
      </w:r>
      <w:r>
        <w:rPr>
          <w:rFonts w:ascii="Times" w:hAnsi="Times" w:eastAsia="Times"/>
          <w:sz w:val="22"/>
        </w:rPr>
        <w:t>Show that differentiation of Equation 1 leads to Equations 2 and 3 below.</w:t>
      </w:r>
    </w:p>
    <w:p>
      <w:pPr>
        <w:spacing w:line="302" w:lineRule="exact"/>
        <w:rPr>
          <w:rFonts w:ascii="Times New Roman" w:hAnsi="Times New Roman" w:eastAsia="Times New Roman"/>
          <w:sz w:val="24"/>
        </w:rPr>
      </w:pPr>
      <w:r>
        <w:rPr>
          <w:rFonts w:ascii="Times" w:hAnsi="Times" w:eastAsia="Times"/>
          <w:sz w:val="22"/>
        </w:rPr>
        <w:drawing>
          <wp:anchor distT="0" distB="0" distL="114300" distR="114300" simplePos="0" relativeHeight="1132094464" behindDoc="1" locked="0" layoutInCell="0" allowOverlap="1">
            <wp:simplePos x="0" y="0"/>
            <wp:positionH relativeFrom="column">
              <wp:posOffset>1600200</wp:posOffset>
            </wp:positionH>
            <wp:positionV relativeFrom="paragraph">
              <wp:posOffset>-97790</wp:posOffset>
            </wp:positionV>
            <wp:extent cx="850900" cy="467360"/>
            <wp:effectExtent l="0" t="0" r="6350" b="8890"/>
            <wp:wrapNone/>
            <wp:docPr id="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
                    <pic:cNvPicPr>
                      <a:picLocks noChangeAspect="1"/>
                    </pic:cNvPicPr>
                  </pic:nvPicPr>
                  <pic:blipFill>
                    <a:blip r:embed="rId103"/>
                    <a:stretch>
                      <a:fillRect/>
                    </a:stretch>
                  </pic:blipFill>
                  <pic:spPr>
                    <a:xfrm>
                      <a:off x="0" y="0"/>
                      <a:ext cx="850900" cy="467360"/>
                    </a:xfrm>
                    <a:prstGeom prst="rect">
                      <a:avLst/>
                    </a:prstGeom>
                    <a:noFill/>
                    <a:ln w="9525">
                      <a:noFill/>
                    </a:ln>
                  </pic:spPr>
                </pic:pic>
              </a:graphicData>
            </a:graphic>
          </wp:anchor>
        </w:drawing>
      </w:r>
    </w:p>
    <w:p>
      <w:pPr>
        <w:tabs>
          <w:tab w:val="left" w:pos="5580"/>
        </w:tabs>
        <w:spacing w:line="0" w:lineRule="atLeast"/>
        <w:ind w:left="2520"/>
        <w:rPr>
          <w:rFonts w:ascii="Times" w:hAnsi="Times" w:eastAsia="Times"/>
          <w:sz w:val="22"/>
        </w:rPr>
      </w:pPr>
      <w:r>
        <w:rPr>
          <w:rFonts w:ascii="Helvetica" w:hAnsi="Helvetica" w:eastAsia="Helvetica"/>
          <w:sz w:val="21"/>
        </w:rPr>
        <w:t>!</w:t>
      </w:r>
      <w:r>
        <w:rPr>
          <w:rFonts w:ascii="Times New Roman" w:hAnsi="Times New Roman" w:eastAsia="Times New Roman"/>
        </w:rPr>
        <w:tab/>
      </w:r>
      <w:r>
        <w:rPr>
          <w:rFonts w:ascii="Times" w:hAnsi="Times" w:eastAsia="Times"/>
          <w:sz w:val="22"/>
        </w:rPr>
        <w:t>(Eq. 2)</w:t>
      </w:r>
    </w:p>
    <w:p>
      <w:pPr>
        <w:spacing w:line="200" w:lineRule="exact"/>
        <w:rPr>
          <w:rFonts w:ascii="Times New Roman" w:hAnsi="Times New Roman" w:eastAsia="Times New Roman"/>
          <w:sz w:val="24"/>
        </w:rPr>
      </w:pPr>
      <w:r>
        <w:rPr>
          <w:rFonts w:ascii="Times" w:hAnsi="Times" w:eastAsia="Times"/>
          <w:sz w:val="22"/>
        </w:rPr>
        <w:drawing>
          <wp:anchor distT="0" distB="0" distL="114300" distR="114300" simplePos="0" relativeHeight="1132095488" behindDoc="1" locked="0" layoutInCell="0" allowOverlap="1">
            <wp:simplePos x="0" y="0"/>
            <wp:positionH relativeFrom="column">
              <wp:posOffset>1511300</wp:posOffset>
            </wp:positionH>
            <wp:positionV relativeFrom="paragraph">
              <wp:posOffset>57785</wp:posOffset>
            </wp:positionV>
            <wp:extent cx="1155700" cy="477520"/>
            <wp:effectExtent l="0" t="0" r="6350" b="17780"/>
            <wp:wrapNone/>
            <wp:docPr id="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
                    <pic:cNvPicPr>
                      <a:picLocks noChangeAspect="1"/>
                    </pic:cNvPicPr>
                  </pic:nvPicPr>
                  <pic:blipFill>
                    <a:blip r:embed="rId104"/>
                    <a:stretch>
                      <a:fillRect/>
                    </a:stretch>
                  </pic:blipFill>
                  <pic:spPr>
                    <a:xfrm>
                      <a:off x="0" y="0"/>
                      <a:ext cx="1155700" cy="477520"/>
                    </a:xfrm>
                    <a:prstGeom prst="rect">
                      <a:avLst/>
                    </a:prstGeom>
                    <a:noFill/>
                    <a:ln w="9525">
                      <a:noFill/>
                    </a:ln>
                  </pic:spPr>
                </pic:pic>
              </a:graphicData>
            </a:graphic>
          </wp:anchor>
        </w:drawing>
      </w:r>
    </w:p>
    <w:p>
      <w:pPr>
        <w:spacing w:line="290" w:lineRule="exact"/>
        <w:rPr>
          <w:rFonts w:ascii="Times New Roman" w:hAnsi="Times New Roman" w:eastAsia="Times New Roman"/>
          <w:sz w:val="24"/>
        </w:rPr>
      </w:pPr>
    </w:p>
    <w:p>
      <w:pPr>
        <w:tabs>
          <w:tab w:val="left" w:pos="5740"/>
        </w:tabs>
        <w:spacing w:line="0" w:lineRule="atLeast"/>
        <w:ind w:left="2380"/>
        <w:rPr>
          <w:rFonts w:ascii="Times" w:hAnsi="Times" w:eastAsia="Times"/>
          <w:sz w:val="22"/>
        </w:rPr>
      </w:pPr>
      <w:r>
        <w:rPr>
          <w:rFonts w:ascii="Times" w:hAnsi="Times" w:eastAsia="Times"/>
          <w:sz w:val="28"/>
        </w:rPr>
        <w:t>"</w:t>
      </w:r>
      <w:r>
        <w:rPr>
          <w:rFonts w:ascii="Times New Roman" w:hAnsi="Times New Roman" w:eastAsia="Times New Roman"/>
        </w:rPr>
        <w:tab/>
      </w:r>
      <w:r>
        <w:rPr>
          <w:rFonts w:ascii="Times" w:hAnsi="Times" w:eastAsia="Times"/>
          <w:sz w:val="22"/>
        </w:rPr>
        <w:t>(Eq. 3)</w:t>
      </w:r>
    </w:p>
    <w:p>
      <w:pPr>
        <w:spacing w:line="134" w:lineRule="exact"/>
        <w:rPr>
          <w:rFonts w:ascii="Times New Roman" w:hAnsi="Times New Roman" w:eastAsia="Times New Roman"/>
          <w:sz w:val="24"/>
        </w:rPr>
      </w:pPr>
    </w:p>
    <w:p>
      <w:pPr>
        <w:spacing w:line="0" w:lineRule="atLeast"/>
        <w:rPr>
          <w:rFonts w:ascii="Times" w:hAnsi="Times" w:eastAsia="Times"/>
          <w:sz w:val="24"/>
        </w:rPr>
      </w:pPr>
      <w:r>
        <w:rPr>
          <w:rFonts w:ascii="Times" w:hAnsi="Times" w:eastAsia="Times"/>
          <w:sz w:val="24"/>
        </w:rPr>
        <w:t>Solution</w:t>
      </w:r>
    </w:p>
    <w:p>
      <w:pPr>
        <w:spacing w:line="4" w:lineRule="exact"/>
        <w:rPr>
          <w:rFonts w:ascii="Times New Roman" w:hAnsi="Times New Roman" w:eastAsia="Times New Roman"/>
          <w:sz w:val="24"/>
        </w:rPr>
      </w:pPr>
    </w:p>
    <w:p>
      <w:pPr>
        <w:spacing w:line="0" w:lineRule="atLeast"/>
        <w:rPr>
          <w:rFonts w:ascii="Times" w:hAnsi="Times" w:eastAsia="Times"/>
          <w:sz w:val="24"/>
        </w:rPr>
      </w:pPr>
      <w:r>
        <w:rPr>
          <w:rFonts w:ascii="Times" w:hAnsi="Times" w:eastAsia="Times"/>
          <w:sz w:val="24"/>
        </w:rPr>
        <w:t>When the differentiation of Equation 1 is equal to 0, we can get r*,</w:t>
      </w:r>
    </w:p>
    <w:p>
      <w:pPr>
        <w:spacing w:line="200" w:lineRule="exact"/>
        <w:rPr>
          <w:rFonts w:ascii="Times New Roman" w:hAnsi="Times New Roman" w:eastAsia="Times New Roman"/>
          <w:sz w:val="24"/>
        </w:rPr>
      </w:pPr>
      <w:r>
        <w:rPr>
          <w:rFonts w:ascii="Times" w:hAnsi="Times" w:eastAsia="Times"/>
          <w:sz w:val="24"/>
        </w:rPr>
        <w:drawing>
          <wp:anchor distT="0" distB="0" distL="114300" distR="114300" simplePos="0" relativeHeight="1132096512" behindDoc="1" locked="0" layoutInCell="0" allowOverlap="1">
            <wp:simplePos x="0" y="0"/>
            <wp:positionH relativeFrom="column">
              <wp:posOffset>1701800</wp:posOffset>
            </wp:positionH>
            <wp:positionV relativeFrom="paragraph">
              <wp:posOffset>91440</wp:posOffset>
            </wp:positionV>
            <wp:extent cx="2349500" cy="837565"/>
            <wp:effectExtent l="0" t="0" r="12700" b="635"/>
            <wp:wrapNone/>
            <wp:docPr id="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8"/>
                    <pic:cNvPicPr>
                      <a:picLocks noChangeAspect="1"/>
                    </pic:cNvPicPr>
                  </pic:nvPicPr>
                  <pic:blipFill>
                    <a:blip r:embed="rId105"/>
                    <a:stretch>
                      <a:fillRect/>
                    </a:stretch>
                  </pic:blipFill>
                  <pic:spPr>
                    <a:xfrm>
                      <a:off x="0" y="0"/>
                      <a:ext cx="2349500" cy="837565"/>
                    </a:xfrm>
                    <a:prstGeom prst="rect">
                      <a:avLst/>
                    </a:prstGeom>
                    <a:noFill/>
                    <a:ln w="9525">
                      <a:noFill/>
                    </a:ln>
                  </pic:spPr>
                </pic:pic>
              </a:graphicData>
            </a:graphic>
          </wp:anchor>
        </w:drawing>
      </w: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360" w:lineRule="exact"/>
        <w:rPr>
          <w:rFonts w:ascii="Times New Roman" w:hAnsi="Times New Roman" w:eastAsia="Times New Roman"/>
          <w:sz w:val="24"/>
        </w:rPr>
      </w:pPr>
    </w:p>
    <w:p>
      <w:pPr>
        <w:spacing w:line="0" w:lineRule="atLeast"/>
        <w:rPr>
          <w:rFonts w:ascii="Times" w:hAnsi="Times" w:eastAsia="Times"/>
          <w:sz w:val="24"/>
        </w:rPr>
      </w:pPr>
      <w:r>
        <w:rPr>
          <w:rFonts w:ascii="Times" w:hAnsi="Times" w:eastAsia="Times"/>
          <w:sz w:val="24"/>
        </w:rPr>
        <w:t>Thus,</w:t>
      </w:r>
    </w:p>
    <w:p>
      <w:pPr>
        <w:spacing w:line="324" w:lineRule="exact"/>
        <w:rPr>
          <w:rFonts w:ascii="Times New Roman" w:hAnsi="Times New Roman" w:eastAsia="Times New Roman"/>
          <w:sz w:val="24"/>
        </w:rPr>
      </w:pPr>
      <w:r>
        <w:rPr>
          <w:rFonts w:ascii="Times" w:hAnsi="Times" w:eastAsia="Times"/>
          <w:sz w:val="24"/>
        </w:rPr>
        <w:drawing>
          <wp:anchor distT="0" distB="0" distL="114300" distR="114300" simplePos="0" relativeHeight="1132097536" behindDoc="1" locked="0" layoutInCell="0" allowOverlap="1">
            <wp:simplePos x="0" y="0"/>
            <wp:positionH relativeFrom="column">
              <wp:posOffset>2428240</wp:posOffset>
            </wp:positionH>
            <wp:positionV relativeFrom="paragraph">
              <wp:posOffset>-160020</wp:posOffset>
            </wp:positionV>
            <wp:extent cx="895985" cy="407035"/>
            <wp:effectExtent l="0" t="0" r="18415" b="12065"/>
            <wp:wrapNone/>
            <wp:docPr id="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9"/>
                    <pic:cNvPicPr>
                      <a:picLocks noChangeAspect="1"/>
                    </pic:cNvPicPr>
                  </pic:nvPicPr>
                  <pic:blipFill>
                    <a:blip r:embed="rId106"/>
                    <a:stretch>
                      <a:fillRect/>
                    </a:stretch>
                  </pic:blipFill>
                  <pic:spPr>
                    <a:xfrm>
                      <a:off x="0" y="0"/>
                      <a:ext cx="895985" cy="407035"/>
                    </a:xfrm>
                    <a:prstGeom prst="rect">
                      <a:avLst/>
                    </a:prstGeom>
                    <a:noFill/>
                    <a:ln w="9525">
                      <a:noFill/>
                    </a:ln>
                  </pic:spPr>
                </pic:pic>
              </a:graphicData>
            </a:graphic>
          </wp:anchor>
        </w:drawing>
      </w:r>
    </w:p>
    <w:p>
      <w:pPr>
        <w:spacing w:line="276" w:lineRule="exact"/>
        <w:rPr>
          <w:rFonts w:ascii="Times" w:hAnsi="Times" w:eastAsia="Times"/>
          <w:sz w:val="24"/>
        </w:rPr>
      </w:pPr>
      <w:r>
        <w:rPr>
          <w:rFonts w:ascii="Times" w:hAnsi="Times" w:eastAsia="Times"/>
          <w:sz w:val="24"/>
        </w:rPr>
        <w:t xml:space="preserve">Substitute r* into Equation 1, we can get </w:t>
      </w:r>
      <w:r>
        <w:rPr>
          <w:rFonts w:ascii="MS PGothic" w:hAnsi="MS PGothic" w:eastAsia="MS PGothic"/>
          <w:sz w:val="24"/>
        </w:rPr>
        <w:t>△</w:t>
      </w:r>
      <w:r>
        <w:rPr>
          <w:rFonts w:ascii="Times" w:hAnsi="Times" w:eastAsia="Times"/>
          <w:sz w:val="24"/>
        </w:rPr>
        <w:t>G*,</w:t>
      </w:r>
    </w:p>
    <w:p>
      <w:pPr>
        <w:spacing w:line="276" w:lineRule="exact"/>
        <w:rPr>
          <w:rFonts w:ascii="Times" w:hAnsi="Times" w:eastAsia="Times"/>
          <w:sz w:val="24"/>
        </w:rPr>
        <w:sectPr>
          <w:pgSz w:w="11900" w:h="16840"/>
          <w:pgMar w:top="1415" w:right="1460" w:bottom="1440" w:left="1420" w:header="0" w:footer="0" w:gutter="0"/>
          <w:cols w:equalWidth="0" w:num="1">
            <w:col w:w="9020"/>
          </w:cols>
          <w:docGrid w:linePitch="360" w:charSpace="0"/>
        </w:sectPr>
      </w:pPr>
      <w:r>
        <w:rPr>
          <w:rFonts w:ascii="Times" w:hAnsi="Times" w:eastAsia="Times"/>
          <w:sz w:val="24"/>
        </w:rPr>
        <w:drawing>
          <wp:anchor distT="0" distB="0" distL="114300" distR="114300" simplePos="0" relativeHeight="1132098560" behindDoc="1" locked="0" layoutInCell="0" allowOverlap="1">
            <wp:simplePos x="0" y="0"/>
            <wp:positionH relativeFrom="column">
              <wp:posOffset>1638300</wp:posOffset>
            </wp:positionH>
            <wp:positionV relativeFrom="paragraph">
              <wp:posOffset>110490</wp:posOffset>
            </wp:positionV>
            <wp:extent cx="2476500" cy="829310"/>
            <wp:effectExtent l="0" t="0" r="0" b="8890"/>
            <wp:wrapNone/>
            <wp:docPr id="8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0"/>
                    <pic:cNvPicPr>
                      <a:picLocks noChangeAspect="1"/>
                    </pic:cNvPicPr>
                  </pic:nvPicPr>
                  <pic:blipFill>
                    <a:blip r:embed="rId107"/>
                    <a:stretch>
                      <a:fillRect/>
                    </a:stretch>
                  </pic:blipFill>
                  <pic:spPr>
                    <a:xfrm>
                      <a:off x="0" y="0"/>
                      <a:ext cx="2476500" cy="829310"/>
                    </a:xfrm>
                    <a:prstGeom prst="rect">
                      <a:avLst/>
                    </a:prstGeom>
                    <a:noFill/>
                    <a:ln w="9525">
                      <a:noFill/>
                    </a:ln>
                  </pic:spPr>
                </pic:pic>
              </a:graphicData>
            </a:graphic>
          </wp:anchor>
        </w:drawing>
      </w:r>
    </w:p>
    <w:p>
      <w:pPr>
        <w:numPr>
          <w:ilvl w:val="0"/>
          <w:numId w:val="7"/>
        </w:numPr>
        <w:tabs>
          <w:tab w:val="left" w:pos="420"/>
        </w:tabs>
        <w:spacing w:line="262" w:lineRule="auto"/>
        <w:ind w:left="420" w:right="20" w:hanging="420"/>
        <w:rPr>
          <w:rFonts w:ascii="Times" w:hAnsi="Times" w:eastAsia="Times"/>
          <w:sz w:val="22"/>
        </w:rPr>
      </w:pPr>
      <w:bookmarkStart w:id="3" w:name="page2"/>
      <w:bookmarkEnd w:id="3"/>
      <w:r>
        <w:rPr>
          <w:rFonts w:ascii="Times" w:hAnsi="Times" w:eastAsia="Times"/>
          <w:sz w:val="22"/>
        </w:rPr>
        <w:t>To understand how it is possible for a stable solid nucleus to form homogeneously from the liquid it is first necessary to examine the atomic structure of the liquid phase. From dilatometric measurements it is known that at the melting point the liquid phase has a volume 2–4% greater than the solid. Therefore, there is a great deal more freedom of movement of atoms in the liquid and when averaged over a period of time the atom positions appear completely random. However, an instantaneous picture of the liquid would reveal the presence of many small close-packed clusters of atoms which are temporarily in the same crystalline array as in the solid, as shown in Fig. 1 below. On average the number of spherical clusters of radius r is given by</w:t>
      </w:r>
    </w:p>
    <w:p>
      <w:pPr>
        <w:spacing w:line="200" w:lineRule="exact"/>
        <w:rPr>
          <w:rFonts w:ascii="Times New Roman" w:hAnsi="Times New Roman" w:eastAsia="Times New Roman"/>
        </w:rPr>
      </w:pPr>
      <w:r>
        <w:rPr>
          <w:rFonts w:ascii="Times" w:hAnsi="Times" w:eastAsia="Times"/>
          <w:sz w:val="22"/>
        </w:rPr>
        <w:drawing>
          <wp:anchor distT="0" distB="0" distL="114300" distR="114300" simplePos="0" relativeHeight="1132099584" behindDoc="1" locked="0" layoutInCell="0" allowOverlap="1">
            <wp:simplePos x="0" y="0"/>
            <wp:positionH relativeFrom="column">
              <wp:posOffset>1452880</wp:posOffset>
            </wp:positionH>
            <wp:positionV relativeFrom="paragraph">
              <wp:posOffset>-31115</wp:posOffset>
            </wp:positionV>
            <wp:extent cx="1468120" cy="516255"/>
            <wp:effectExtent l="0" t="0" r="17780" b="17145"/>
            <wp:wrapNone/>
            <wp:docPr id="8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1"/>
                    <pic:cNvPicPr>
                      <a:picLocks noChangeAspect="1"/>
                    </pic:cNvPicPr>
                  </pic:nvPicPr>
                  <pic:blipFill>
                    <a:blip r:embed="rId108"/>
                    <a:stretch>
                      <a:fillRect/>
                    </a:stretch>
                  </pic:blipFill>
                  <pic:spPr>
                    <a:xfrm>
                      <a:off x="0" y="0"/>
                      <a:ext cx="1468120" cy="516255"/>
                    </a:xfrm>
                    <a:prstGeom prst="rect">
                      <a:avLst/>
                    </a:prstGeom>
                    <a:noFill/>
                    <a:ln w="9525">
                      <a:noFill/>
                    </a:ln>
                  </pic:spPr>
                </pic:pic>
              </a:graphicData>
            </a:graphic>
          </wp:anchor>
        </w:drawing>
      </w:r>
    </w:p>
    <w:p>
      <w:pPr>
        <w:spacing w:line="291" w:lineRule="exact"/>
        <w:rPr>
          <w:rFonts w:ascii="Times New Roman" w:hAnsi="Times New Roman" w:eastAsia="Times New Roman"/>
        </w:rPr>
      </w:pPr>
    </w:p>
    <w:p>
      <w:pPr>
        <w:tabs>
          <w:tab w:val="left" w:pos="5960"/>
        </w:tabs>
        <w:spacing w:line="0" w:lineRule="atLeast"/>
        <w:ind w:left="2280"/>
        <w:rPr>
          <w:rFonts w:ascii="Times" w:hAnsi="Times" w:eastAsia="Times"/>
          <w:sz w:val="22"/>
        </w:rPr>
      </w:pPr>
      <w:r>
        <w:rPr>
          <w:rFonts w:ascii="Times" w:hAnsi="Times" w:eastAsia="Times"/>
          <w:sz w:val="22"/>
        </w:rPr>
        <w:t>"</w:t>
      </w:r>
      <w:r>
        <w:rPr>
          <w:rFonts w:ascii="Times New Roman" w:hAnsi="Times New Roman" w:eastAsia="Times New Roman"/>
        </w:rPr>
        <w:tab/>
      </w:r>
      <w:r>
        <w:rPr>
          <w:rFonts w:ascii="Times" w:hAnsi="Times" w:eastAsia="Times"/>
          <w:sz w:val="22"/>
        </w:rPr>
        <w:t>(Eq. 4)</w:t>
      </w:r>
    </w:p>
    <w:p>
      <w:pPr>
        <w:spacing w:line="120" w:lineRule="exact"/>
        <w:rPr>
          <w:rFonts w:ascii="Times New Roman" w:hAnsi="Times New Roman" w:eastAsia="Times New Roman"/>
        </w:rPr>
      </w:pPr>
    </w:p>
    <w:p>
      <w:pPr>
        <w:tabs>
          <w:tab w:val="left" w:pos="5160"/>
        </w:tabs>
        <w:spacing w:line="0" w:lineRule="atLeast"/>
        <w:ind w:left="420"/>
        <w:rPr>
          <w:rFonts w:ascii="Times" w:hAnsi="Times" w:eastAsia="Times"/>
          <w:sz w:val="21"/>
        </w:rPr>
      </w:pPr>
      <w:r>
        <w:rPr>
          <w:rFonts w:ascii="Times" w:hAnsi="Times" w:eastAsia="Times"/>
          <w:sz w:val="22"/>
        </w:rPr>
        <w:t xml:space="preserve">where </w:t>
      </w:r>
      <w:r>
        <w:rPr>
          <w:rFonts w:ascii="Times" w:hAnsi="Times" w:eastAsia="Times"/>
          <w:i/>
          <w:sz w:val="22"/>
        </w:rPr>
        <w:t>n</w:t>
      </w:r>
      <w:r>
        <w:rPr>
          <w:rFonts w:ascii="Times" w:hAnsi="Times" w:eastAsia="Times"/>
          <w:sz w:val="14"/>
        </w:rPr>
        <w:t>0</w:t>
      </w:r>
      <w:r>
        <w:rPr>
          <w:rFonts w:ascii="Times" w:hAnsi="Times" w:eastAsia="Times"/>
          <w:sz w:val="22"/>
        </w:rPr>
        <w:t xml:space="preserve"> is the total number of atoms in the system,</w:t>
      </w:r>
      <w:r>
        <w:rPr>
          <w:rFonts w:ascii="Times New Roman" w:hAnsi="Times New Roman" w:eastAsia="Times New Roman"/>
        </w:rPr>
        <w:tab/>
      </w:r>
      <w:r>
        <w:rPr>
          <w:rFonts w:ascii="Times" w:hAnsi="Times" w:eastAsia="Times"/>
          <w:i/>
          <w:sz w:val="21"/>
        </w:rPr>
        <w:t>G</w:t>
      </w:r>
      <w:r>
        <w:rPr>
          <w:rFonts w:ascii="Times" w:hAnsi="Times" w:eastAsia="Times"/>
          <w:i/>
          <w:sz w:val="13"/>
        </w:rPr>
        <w:t>r</w:t>
      </w:r>
      <w:r>
        <w:rPr>
          <w:rFonts w:ascii="Times" w:hAnsi="Times" w:eastAsia="Times"/>
          <w:i/>
          <w:sz w:val="21"/>
        </w:rPr>
        <w:t xml:space="preserve"> </w:t>
      </w:r>
      <w:r>
        <w:rPr>
          <w:rFonts w:ascii="Times" w:hAnsi="Times" w:eastAsia="Times"/>
          <w:sz w:val="21"/>
        </w:rPr>
        <w:t>is the excess free energy associated with</w:t>
      </w:r>
    </w:p>
    <w:p>
      <w:pPr>
        <w:spacing w:line="7" w:lineRule="exact"/>
        <w:rPr>
          <w:rFonts w:ascii="Times New Roman" w:hAnsi="Times New Roman" w:eastAsia="Times New Roman"/>
        </w:rPr>
      </w:pPr>
    </w:p>
    <w:p>
      <w:pPr>
        <w:spacing w:line="263" w:lineRule="exact"/>
        <w:ind w:left="420" w:right="20"/>
        <w:rPr>
          <w:rFonts w:ascii="Times" w:hAnsi="Times" w:eastAsia="Times"/>
          <w:sz w:val="21"/>
        </w:rPr>
      </w:pPr>
      <w:r>
        <w:rPr>
          <w:rFonts w:ascii="Times" w:hAnsi="Times" w:eastAsia="Times"/>
          <w:sz w:val="21"/>
        </w:rPr>
        <w:t xml:space="preserve">the cluster, Equation 1, and </w:t>
      </w:r>
      <w:r>
        <w:rPr>
          <w:rFonts w:ascii="Times" w:hAnsi="Times" w:eastAsia="Times"/>
          <w:i/>
          <w:sz w:val="21"/>
        </w:rPr>
        <w:t>k</w:t>
      </w:r>
      <w:r>
        <w:rPr>
          <w:rFonts w:ascii="Times" w:hAnsi="Times" w:eastAsia="Times"/>
          <w:sz w:val="21"/>
        </w:rPr>
        <w:t xml:space="preserve"> is Boltzmann’s constant. For a liquid above </w:t>
      </w:r>
      <w:r>
        <w:rPr>
          <w:rFonts w:ascii="Times" w:hAnsi="Times" w:eastAsia="Times"/>
          <w:i/>
          <w:sz w:val="21"/>
        </w:rPr>
        <w:t>T</w:t>
      </w:r>
      <w:r>
        <w:rPr>
          <w:rFonts w:ascii="Times" w:hAnsi="Times" w:eastAsia="Times"/>
          <w:i/>
          <w:sz w:val="14"/>
        </w:rPr>
        <w:t>m</w:t>
      </w:r>
      <w:r>
        <w:rPr>
          <w:rFonts w:ascii="Times" w:hAnsi="Times" w:eastAsia="Times"/>
          <w:sz w:val="21"/>
        </w:rPr>
        <w:t xml:space="preserve"> this relationship applies for all values of </w:t>
      </w:r>
      <w:r>
        <w:rPr>
          <w:rFonts w:ascii="Times" w:hAnsi="Times" w:eastAsia="Times"/>
          <w:i/>
          <w:sz w:val="21"/>
        </w:rPr>
        <w:t>r.</w:t>
      </w:r>
      <w:r>
        <w:rPr>
          <w:rFonts w:ascii="Times" w:hAnsi="Times" w:eastAsia="Times"/>
          <w:sz w:val="21"/>
        </w:rPr>
        <w:t xml:space="preserve"> Below </w:t>
      </w:r>
      <w:r>
        <w:rPr>
          <w:rFonts w:ascii="Times" w:hAnsi="Times" w:eastAsia="Times"/>
          <w:i/>
          <w:sz w:val="21"/>
        </w:rPr>
        <w:t>T</w:t>
      </w:r>
      <w:r>
        <w:rPr>
          <w:rFonts w:ascii="Times" w:hAnsi="Times" w:eastAsia="Times"/>
          <w:i/>
          <w:sz w:val="14"/>
        </w:rPr>
        <w:t>m</w:t>
      </w:r>
      <w:r>
        <w:rPr>
          <w:rFonts w:ascii="Times" w:hAnsi="Times" w:eastAsia="Times"/>
          <w:sz w:val="21"/>
        </w:rPr>
        <w:t xml:space="preserve"> it only applies for </w:t>
      </w:r>
      <w:r>
        <w:rPr>
          <w:rFonts w:ascii="Times" w:hAnsi="Times" w:eastAsia="Times"/>
          <w:i/>
          <w:sz w:val="21"/>
        </w:rPr>
        <w:t>r</w:t>
      </w:r>
      <w:r>
        <w:rPr>
          <w:rFonts w:ascii="Times" w:hAnsi="Times" w:eastAsia="Times"/>
          <w:sz w:val="21"/>
        </w:rPr>
        <w:t xml:space="preserve"> ≤ </w:t>
      </w:r>
      <w:r>
        <w:rPr>
          <w:rFonts w:ascii="Times" w:hAnsi="Times" w:eastAsia="Times"/>
          <w:i/>
          <w:sz w:val="21"/>
        </w:rPr>
        <w:t>r</w:t>
      </w:r>
      <w:r>
        <w:rPr>
          <w:rFonts w:ascii="Times" w:hAnsi="Times" w:eastAsia="Times"/>
          <w:sz w:val="21"/>
        </w:rPr>
        <w:t xml:space="preserve">* because clusters greater than the critical size are stable nuclei of solid and no longer part of the liquid. Since </w:t>
      </w:r>
      <w:r>
        <w:rPr>
          <w:rFonts w:ascii="Times" w:hAnsi="Times" w:eastAsia="Times"/>
          <w:i/>
          <w:sz w:val="21"/>
        </w:rPr>
        <w:t>n</w:t>
      </w:r>
      <w:r>
        <w:rPr>
          <w:rFonts w:ascii="Times" w:hAnsi="Times" w:eastAsia="Times"/>
          <w:i/>
          <w:sz w:val="14"/>
        </w:rPr>
        <w:t>r</w:t>
      </w:r>
      <w:r>
        <w:rPr>
          <w:rFonts w:ascii="Times" w:hAnsi="Times" w:eastAsia="Times"/>
          <w:sz w:val="21"/>
        </w:rPr>
        <w:t xml:space="preserve"> decreases exponentially with </w:t>
      </w:r>
      <w:r>
        <w:rPr>
          <w:rFonts w:ascii="Times" w:hAnsi="Times" w:eastAsia="Times"/>
          <w:i/>
          <w:sz w:val="21"/>
        </w:rPr>
        <w:t>G</w:t>
      </w:r>
      <w:r>
        <w:rPr>
          <w:rFonts w:ascii="Times" w:hAnsi="Times" w:eastAsia="Times"/>
          <w:i/>
          <w:sz w:val="14"/>
        </w:rPr>
        <w:t>r</w:t>
      </w:r>
      <w:r>
        <w:rPr>
          <w:rFonts w:ascii="Times" w:hAnsi="Times" w:eastAsia="Times"/>
          <w:sz w:val="21"/>
        </w:rPr>
        <w:t xml:space="preserve"> (which itself increases rapidly with </w:t>
      </w:r>
      <w:r>
        <w:rPr>
          <w:rFonts w:ascii="Times" w:hAnsi="Times" w:eastAsia="Times"/>
          <w:i/>
          <w:sz w:val="21"/>
        </w:rPr>
        <w:t>r</w:t>
      </w:r>
      <w:r>
        <w:rPr>
          <w:rFonts w:ascii="Times" w:hAnsi="Times" w:eastAsia="Times"/>
          <w:sz w:val="21"/>
        </w:rPr>
        <w:t>) the probability of finding a given cluster decreases very rapidly as the cluster size increases. For example, by combining Equations 1 and 4 it can be shown that 1 mm</w:t>
      </w:r>
      <w:r>
        <w:rPr>
          <w:rFonts w:ascii="Times" w:hAnsi="Times" w:eastAsia="Times"/>
          <w:sz w:val="28"/>
          <w:vertAlign w:val="superscript"/>
        </w:rPr>
        <w:t>3</w:t>
      </w:r>
      <w:r>
        <w:rPr>
          <w:rFonts w:ascii="Times" w:hAnsi="Times" w:eastAsia="Times"/>
          <w:sz w:val="21"/>
        </w:rPr>
        <w:t xml:space="preserve"> of copper at its melting point (</w:t>
      </w:r>
      <w:r>
        <w:rPr>
          <w:rFonts w:ascii="Arial Unicode MS" w:hAnsi="Arial Unicode MS" w:eastAsia="Arial Unicode MS"/>
          <w:sz w:val="21"/>
        </w:rPr>
        <w:t>∼</w:t>
      </w:r>
      <w:r>
        <w:rPr>
          <w:rFonts w:ascii="Times" w:hAnsi="Times" w:eastAsia="Times"/>
          <w:sz w:val="21"/>
        </w:rPr>
        <w:t>10</w:t>
      </w:r>
      <w:r>
        <w:rPr>
          <w:rFonts w:ascii="Times" w:hAnsi="Times" w:eastAsia="Times"/>
          <w:sz w:val="28"/>
          <w:vertAlign w:val="superscript"/>
        </w:rPr>
        <w:t>20</w:t>
      </w:r>
      <w:r>
        <w:rPr>
          <w:rFonts w:ascii="Times" w:hAnsi="Times" w:eastAsia="Times"/>
          <w:sz w:val="21"/>
        </w:rPr>
        <w:t xml:space="preserve"> atoms) should on average contain </w:t>
      </w:r>
      <w:r>
        <w:rPr>
          <w:rFonts w:ascii="Arial Unicode MS" w:hAnsi="Arial Unicode MS" w:eastAsia="Arial Unicode MS"/>
          <w:sz w:val="21"/>
        </w:rPr>
        <w:t>∼</w:t>
      </w:r>
      <w:r>
        <w:rPr>
          <w:rFonts w:ascii="Times" w:hAnsi="Times" w:eastAsia="Times"/>
          <w:sz w:val="21"/>
        </w:rPr>
        <w:t>10</w:t>
      </w:r>
      <w:r>
        <w:rPr>
          <w:rFonts w:ascii="Times" w:hAnsi="Times" w:eastAsia="Times"/>
          <w:sz w:val="28"/>
          <w:vertAlign w:val="superscript"/>
        </w:rPr>
        <w:t>14</w:t>
      </w:r>
      <w:r>
        <w:rPr>
          <w:rFonts w:ascii="Times" w:hAnsi="Times" w:eastAsia="Times"/>
          <w:sz w:val="21"/>
        </w:rPr>
        <w:t xml:space="preserve"> clusters of 0.3 nm radius (i.e. </w:t>
      </w:r>
      <w:r>
        <w:rPr>
          <w:rFonts w:ascii="Arial Unicode MS" w:hAnsi="Arial Unicode MS" w:eastAsia="Arial Unicode MS"/>
          <w:sz w:val="21"/>
        </w:rPr>
        <w:t>∼</w:t>
      </w:r>
      <w:r>
        <w:rPr>
          <w:rFonts w:ascii="Times" w:hAnsi="Times" w:eastAsia="Times"/>
          <w:sz w:val="21"/>
        </w:rPr>
        <w:t xml:space="preserve">10 atoms) but only </w:t>
      </w:r>
      <w:r>
        <w:rPr>
          <w:rFonts w:ascii="Arial Unicode MS" w:hAnsi="Arial Unicode MS" w:eastAsia="Arial Unicode MS"/>
          <w:sz w:val="21"/>
        </w:rPr>
        <w:t>∼</w:t>
      </w:r>
      <w:r>
        <w:rPr>
          <w:rFonts w:ascii="Times" w:hAnsi="Times" w:eastAsia="Times"/>
          <w:sz w:val="21"/>
        </w:rPr>
        <w:t xml:space="preserve">10 clusters with a radius of 0.6 nm (i.e. </w:t>
      </w:r>
      <w:r>
        <w:rPr>
          <w:rFonts w:ascii="Arial Unicode MS" w:hAnsi="Arial Unicode MS" w:eastAsia="Arial Unicode MS"/>
          <w:sz w:val="21"/>
        </w:rPr>
        <w:t>∼</w:t>
      </w:r>
      <w:r>
        <w:rPr>
          <w:rFonts w:ascii="Times" w:hAnsi="Times" w:eastAsia="Times"/>
          <w:sz w:val="21"/>
        </w:rPr>
        <w:t xml:space="preserve">60 atoms). These numbers are of course only approximate. Such small clusters of atoms cannot be considered to be spherical, and even more important the effective value ofγused in calculating </w:t>
      </w:r>
      <w:r>
        <w:rPr>
          <w:rFonts w:ascii="Times" w:hAnsi="Times" w:eastAsia="Times"/>
          <w:i/>
          <w:sz w:val="21"/>
        </w:rPr>
        <w:t>G</w:t>
      </w:r>
      <w:r>
        <w:rPr>
          <w:rFonts w:ascii="Times" w:hAnsi="Times" w:eastAsia="Times"/>
          <w:i/>
          <w:sz w:val="14"/>
        </w:rPr>
        <w:t>r</w:t>
      </w:r>
      <w:r>
        <w:rPr>
          <w:rFonts w:ascii="Times" w:hAnsi="Times" w:eastAsia="Times"/>
          <w:sz w:val="21"/>
        </w:rPr>
        <w:t xml:space="preserve"> (equation 1) is very probably a function of the cluster size. However, the above calculations do illustrate how sensitively cluster density depends on their size.</w:t>
      </w:r>
    </w:p>
    <w:p>
      <w:pPr>
        <w:spacing w:line="200" w:lineRule="exact"/>
        <w:rPr>
          <w:rFonts w:ascii="Times New Roman" w:hAnsi="Times New Roman" w:eastAsia="Times New Roman"/>
        </w:rPr>
      </w:pPr>
      <w:r>
        <w:rPr>
          <w:rFonts w:ascii="Times" w:hAnsi="Times" w:eastAsia="Times"/>
          <w:sz w:val="21"/>
        </w:rPr>
        <w:drawing>
          <wp:anchor distT="0" distB="0" distL="114300" distR="114300" simplePos="0" relativeHeight="1132100608" behindDoc="1" locked="0" layoutInCell="0" allowOverlap="1">
            <wp:simplePos x="0" y="0"/>
            <wp:positionH relativeFrom="column">
              <wp:posOffset>1398905</wp:posOffset>
            </wp:positionH>
            <wp:positionV relativeFrom="paragraph">
              <wp:posOffset>139065</wp:posOffset>
            </wp:positionV>
            <wp:extent cx="2385695" cy="2028825"/>
            <wp:effectExtent l="0" t="0" r="14605" b="9525"/>
            <wp:wrapNone/>
            <wp:docPr id="8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2"/>
                    <pic:cNvPicPr>
                      <a:picLocks noChangeAspect="1"/>
                    </pic:cNvPicPr>
                  </pic:nvPicPr>
                  <pic:blipFill>
                    <a:blip r:embed="rId109"/>
                    <a:stretch>
                      <a:fillRect/>
                    </a:stretch>
                  </pic:blipFill>
                  <pic:spPr>
                    <a:xfrm>
                      <a:off x="0" y="0"/>
                      <a:ext cx="2385695" cy="202882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79" w:lineRule="exact"/>
        <w:rPr>
          <w:rFonts w:ascii="Times New Roman" w:hAnsi="Times New Roman" w:eastAsia="Times New Roman"/>
        </w:rPr>
      </w:pPr>
    </w:p>
    <w:p>
      <w:pPr>
        <w:spacing w:line="0" w:lineRule="atLeast"/>
        <w:ind w:left="2200"/>
        <w:rPr>
          <w:rFonts w:ascii="Helvetica" w:hAnsi="Helvetica" w:eastAsia="Helvetica"/>
          <w:sz w:val="21"/>
        </w:rPr>
      </w:pPr>
      <w:r>
        <w:rPr>
          <w:rFonts w:ascii="Helvetica" w:hAnsi="Helvetica" w:eastAsia="Helvetica"/>
          <w:sz w:val="21"/>
        </w:rPr>
        <w:t>!</w:t>
      </w:r>
    </w:p>
    <w:p>
      <w:pPr>
        <w:spacing w:line="92" w:lineRule="exact"/>
        <w:rPr>
          <w:rFonts w:ascii="Times New Roman" w:hAnsi="Times New Roman" w:eastAsia="Times New Roman"/>
        </w:rPr>
      </w:pPr>
    </w:p>
    <w:p>
      <w:pPr>
        <w:spacing w:line="265" w:lineRule="auto"/>
        <w:ind w:left="3480" w:hanging="3479"/>
        <w:rPr>
          <w:rFonts w:ascii="Times" w:hAnsi="Times" w:eastAsia="Times"/>
          <w:sz w:val="18"/>
        </w:rPr>
      </w:pPr>
      <w:r>
        <w:rPr>
          <w:rFonts w:ascii="Times" w:hAnsi="Times" w:eastAsia="Times"/>
          <w:b/>
          <w:sz w:val="18"/>
        </w:rPr>
        <w:t xml:space="preserve">Figure 1 </w:t>
      </w:r>
      <w:r>
        <w:rPr>
          <w:rFonts w:ascii="Times" w:hAnsi="Times" w:eastAsia="Times"/>
          <w:sz w:val="18"/>
        </w:rPr>
        <w:t>A two-dimensional representation of an instantaneous picture of the liquid structure. Many close-packed crystal-like</w:t>
      </w:r>
      <w:r>
        <w:rPr>
          <w:rFonts w:ascii="Times" w:hAnsi="Times" w:eastAsia="Times"/>
          <w:b/>
          <w:sz w:val="18"/>
        </w:rPr>
        <w:t xml:space="preserve"> </w:t>
      </w:r>
      <w:r>
        <w:rPr>
          <w:rFonts w:ascii="Times" w:hAnsi="Times" w:eastAsia="Times"/>
          <w:sz w:val="18"/>
        </w:rPr>
        <w:t>clusters (shaded) are present.</w:t>
      </w:r>
    </w:p>
    <w:p>
      <w:pPr>
        <w:spacing w:line="124" w:lineRule="exact"/>
        <w:rPr>
          <w:rFonts w:ascii="Times New Roman" w:hAnsi="Times New Roman" w:eastAsia="Times New Roman"/>
        </w:rPr>
      </w:pPr>
    </w:p>
    <w:p>
      <w:pPr>
        <w:spacing w:line="236" w:lineRule="auto"/>
        <w:ind w:left="420" w:right="100"/>
        <w:rPr>
          <w:rFonts w:ascii="Times" w:hAnsi="Times" w:eastAsia="Times"/>
          <w:sz w:val="22"/>
        </w:rPr>
      </w:pPr>
      <w:r>
        <w:rPr>
          <w:rFonts w:ascii="Times" w:hAnsi="Times" w:eastAsia="Times"/>
          <w:sz w:val="22"/>
        </w:rPr>
        <w:t>Use Equations 1 and 4 to estimate the number of crystal-like clusters in 1 mm</w:t>
      </w:r>
      <w:r>
        <w:rPr>
          <w:rFonts w:ascii="Times" w:hAnsi="Times" w:eastAsia="Times"/>
          <w:sz w:val="29"/>
          <w:vertAlign w:val="superscript"/>
        </w:rPr>
        <w:t>3</w:t>
      </w:r>
      <w:r>
        <w:rPr>
          <w:rFonts w:ascii="Times" w:hAnsi="Times" w:eastAsia="Times"/>
          <w:sz w:val="22"/>
        </w:rPr>
        <w:t xml:space="preserve"> of copper at its melting point for spherical clusters containing (a) 10 atoms, (b) 60 atoms. What volume of liquid copper is likely to contain one cluster of 100 atoms? The atomic volume of liquid copper is 1.6</w:t>
      </w:r>
      <w:r>
        <w:rPr>
          <w:rFonts w:ascii="Times" w:hAnsi="Times" w:eastAsia="Times"/>
          <w:i/>
          <w:sz w:val="22"/>
        </w:rPr>
        <w:t>X</w:t>
      </w:r>
      <w:r>
        <w:rPr>
          <w:rFonts w:ascii="Times" w:hAnsi="Times" w:eastAsia="Times"/>
          <w:sz w:val="22"/>
        </w:rPr>
        <w:t>10</w:t>
      </w:r>
      <w:r>
        <w:rPr>
          <w:rFonts w:ascii="Times" w:hAnsi="Times" w:eastAsia="Times"/>
          <w:sz w:val="29"/>
          <w:vertAlign w:val="superscript"/>
        </w:rPr>
        <w:t>−29</w:t>
      </w:r>
      <w:r>
        <w:rPr>
          <w:rFonts w:ascii="Times" w:hAnsi="Times" w:eastAsia="Times"/>
          <w:sz w:val="22"/>
        </w:rPr>
        <w:t xml:space="preserve"> m</w:t>
      </w:r>
      <w:r>
        <w:rPr>
          <w:rFonts w:ascii="Times" w:hAnsi="Times" w:eastAsia="Times"/>
          <w:sz w:val="29"/>
          <w:vertAlign w:val="superscript"/>
        </w:rPr>
        <w:t>3</w:t>
      </w:r>
      <w:r>
        <w:rPr>
          <w:rFonts w:ascii="Times" w:hAnsi="Times" w:eastAsia="Times"/>
          <w:sz w:val="22"/>
        </w:rPr>
        <w:t xml:space="preserve">, </w:t>
      </w:r>
      <w:r>
        <w:rPr>
          <w:rFonts w:ascii="Times" w:hAnsi="Times" w:eastAsia="Times"/>
          <w:i/>
          <w:sz w:val="22"/>
        </w:rPr>
        <w:t>γ</w:t>
      </w:r>
      <w:r>
        <w:rPr>
          <w:rFonts w:ascii="Times" w:hAnsi="Times" w:eastAsia="Times"/>
          <w:i/>
          <w:sz w:val="14"/>
        </w:rPr>
        <w:t>SL</w:t>
      </w:r>
      <w:r>
        <w:rPr>
          <w:rFonts w:ascii="Times" w:hAnsi="Times" w:eastAsia="Times"/>
          <w:sz w:val="22"/>
        </w:rPr>
        <w:t xml:space="preserve"> is 0.177 J m</w:t>
      </w:r>
      <w:r>
        <w:rPr>
          <w:rFonts w:ascii="Times" w:hAnsi="Times" w:eastAsia="Times"/>
          <w:sz w:val="29"/>
          <w:vertAlign w:val="superscript"/>
        </w:rPr>
        <w:t>−2</w:t>
      </w:r>
      <w:r>
        <w:rPr>
          <w:rFonts w:ascii="Times" w:hAnsi="Times" w:eastAsia="Times"/>
          <w:sz w:val="22"/>
        </w:rPr>
        <w:t xml:space="preserve">, </w:t>
      </w:r>
      <w:r>
        <w:rPr>
          <w:rFonts w:ascii="Times" w:hAnsi="Times" w:eastAsia="Times"/>
          <w:i/>
          <w:sz w:val="22"/>
        </w:rPr>
        <w:t>k</w:t>
      </w:r>
      <w:r>
        <w:rPr>
          <w:rFonts w:ascii="Times" w:hAnsi="Times" w:eastAsia="Times"/>
          <w:sz w:val="22"/>
        </w:rPr>
        <w:t xml:space="preserve"> = 1.38X10</w:t>
      </w:r>
      <w:r>
        <w:rPr>
          <w:rFonts w:ascii="Times" w:hAnsi="Times" w:eastAsia="Times"/>
          <w:sz w:val="29"/>
          <w:vertAlign w:val="superscript"/>
        </w:rPr>
        <w:t>−23</w:t>
      </w:r>
      <w:r>
        <w:rPr>
          <w:rFonts w:ascii="Times" w:hAnsi="Times" w:eastAsia="Times"/>
          <w:sz w:val="22"/>
        </w:rPr>
        <w:t xml:space="preserve"> J K</w:t>
      </w:r>
      <w:r>
        <w:rPr>
          <w:rFonts w:ascii="Times" w:hAnsi="Times" w:eastAsia="Times"/>
          <w:sz w:val="29"/>
          <w:vertAlign w:val="superscript"/>
        </w:rPr>
        <w:t>−1</w:t>
      </w:r>
      <w:r>
        <w:rPr>
          <w:rFonts w:ascii="Times" w:hAnsi="Times" w:eastAsia="Times"/>
          <w:sz w:val="22"/>
        </w:rPr>
        <w:t xml:space="preserve">, </w:t>
      </w:r>
      <w:r>
        <w:rPr>
          <w:rFonts w:ascii="Times" w:hAnsi="Times" w:eastAsia="Times"/>
          <w:i/>
          <w:sz w:val="22"/>
        </w:rPr>
        <w:t>Tm</w:t>
      </w:r>
      <w:r>
        <w:rPr>
          <w:rFonts w:ascii="Times" w:hAnsi="Times" w:eastAsia="Times"/>
          <w:sz w:val="22"/>
        </w:rPr>
        <w:t xml:space="preserve"> = 1356 K.</w:t>
      </w:r>
    </w:p>
    <w:p>
      <w:pPr>
        <w:spacing w:line="235" w:lineRule="auto"/>
        <w:rPr>
          <w:rFonts w:ascii="Times New Roman" w:hAnsi="Times New Roman" w:eastAsia="Times New Roman"/>
          <w:b/>
          <w:i/>
          <w:sz w:val="24"/>
        </w:rPr>
      </w:pPr>
      <w:r>
        <w:rPr>
          <w:rFonts w:ascii="Times New Roman" w:hAnsi="Times New Roman" w:eastAsia="Times New Roman"/>
          <w:b/>
          <w:i/>
          <w:sz w:val="24"/>
        </w:rPr>
        <w:t>Solution</w:t>
      </w:r>
    </w:p>
    <w:p>
      <w:pPr>
        <w:spacing w:line="1" w:lineRule="exact"/>
        <w:rPr>
          <w:rFonts w:ascii="Times New Roman" w:hAnsi="Times New Roman" w:eastAsia="Times New Roman"/>
        </w:rPr>
      </w:pPr>
    </w:p>
    <w:p>
      <w:pPr>
        <w:spacing w:line="276" w:lineRule="exact"/>
        <w:rPr>
          <w:rFonts w:ascii="Times" w:hAnsi="Times" w:eastAsia="Times"/>
          <w:sz w:val="24"/>
        </w:rPr>
      </w:pPr>
      <w:r>
        <w:rPr>
          <w:rFonts w:ascii="Times" w:hAnsi="Times" w:eastAsia="Times"/>
          <w:sz w:val="24"/>
        </w:rPr>
        <w:t xml:space="preserve">Since it is at melting point for spherical clusters, </w:t>
      </w:r>
      <w:r>
        <w:rPr>
          <w:rFonts w:ascii="MS PGothic" w:hAnsi="MS PGothic" w:eastAsia="MS PGothic"/>
          <w:sz w:val="24"/>
        </w:rPr>
        <w:t>△</w:t>
      </w:r>
      <w:r>
        <w:rPr>
          <w:rFonts w:ascii="Times" w:hAnsi="Times" w:eastAsia="Times"/>
          <w:sz w:val="24"/>
        </w:rPr>
        <w:t>G</w:t>
      </w:r>
      <w:r>
        <w:rPr>
          <w:rFonts w:ascii="Times" w:hAnsi="Times" w:eastAsia="Times"/>
          <w:sz w:val="16"/>
        </w:rPr>
        <w:t>v</w:t>
      </w:r>
      <w:r>
        <w:rPr>
          <w:rFonts w:ascii="Times" w:hAnsi="Times" w:eastAsia="Times"/>
          <w:sz w:val="24"/>
        </w:rPr>
        <w:t xml:space="preserve"> is equal to 0, thus,</w:t>
      </w:r>
    </w:p>
    <w:p>
      <w:pPr>
        <w:spacing w:line="254" w:lineRule="exact"/>
        <w:rPr>
          <w:rFonts w:ascii="Times New Roman" w:hAnsi="Times New Roman" w:eastAsia="Times New Roman"/>
        </w:rPr>
      </w:pPr>
      <w:r>
        <w:rPr>
          <w:rFonts w:ascii="Times" w:hAnsi="Times" w:eastAsia="Times"/>
          <w:sz w:val="24"/>
        </w:rPr>
        <w:drawing>
          <wp:anchor distT="0" distB="0" distL="114300" distR="114300" simplePos="0" relativeHeight="1132101632" behindDoc="1" locked="0" layoutInCell="0" allowOverlap="1">
            <wp:simplePos x="0" y="0"/>
            <wp:positionH relativeFrom="column">
              <wp:posOffset>2452370</wp:posOffset>
            </wp:positionH>
            <wp:positionV relativeFrom="paragraph">
              <wp:posOffset>12700</wp:posOffset>
            </wp:positionV>
            <wp:extent cx="847725" cy="201930"/>
            <wp:effectExtent l="0" t="0" r="9525" b="7620"/>
            <wp:wrapNone/>
            <wp:docPr id="8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3"/>
                    <pic:cNvPicPr>
                      <a:picLocks noChangeAspect="1"/>
                    </pic:cNvPicPr>
                  </pic:nvPicPr>
                  <pic:blipFill>
                    <a:blip r:embed="rId110"/>
                    <a:stretch>
                      <a:fillRect/>
                    </a:stretch>
                  </pic:blipFill>
                  <pic:spPr>
                    <a:xfrm>
                      <a:off x="0" y="0"/>
                      <a:ext cx="847725" cy="201930"/>
                    </a:xfrm>
                    <a:prstGeom prst="rect">
                      <a:avLst/>
                    </a:prstGeom>
                    <a:noFill/>
                    <a:ln w="9525">
                      <a:noFill/>
                    </a:ln>
                  </pic:spPr>
                </pic:pic>
              </a:graphicData>
            </a:graphic>
          </wp:anchor>
        </w:drawing>
      </w:r>
    </w:p>
    <w:p>
      <w:pPr>
        <w:spacing w:line="0" w:lineRule="atLeast"/>
        <w:rPr>
          <w:rFonts w:ascii="Times" w:hAnsi="Times" w:eastAsia="Times"/>
          <w:sz w:val="24"/>
        </w:rPr>
      </w:pPr>
      <w:r>
        <w:rPr>
          <w:rFonts w:ascii="Times" w:hAnsi="Times" w:eastAsia="Times"/>
          <w:sz w:val="24"/>
        </w:rPr>
        <w:t>r can be calculated by</w:t>
      </w:r>
    </w:p>
    <w:p>
      <w:pPr>
        <w:spacing w:line="0" w:lineRule="atLeast"/>
        <w:rPr>
          <w:rFonts w:ascii="Times" w:hAnsi="Times" w:eastAsia="Times"/>
          <w:sz w:val="24"/>
        </w:rPr>
        <w:sectPr>
          <w:pgSz w:w="11900" w:h="16840"/>
          <w:pgMar w:top="1360" w:right="1420" w:bottom="1440" w:left="1420" w:header="0" w:footer="0" w:gutter="0"/>
          <w:cols w:equalWidth="0" w:num="1">
            <w:col w:w="9060"/>
          </w:cols>
          <w:docGrid w:linePitch="360" w:charSpace="0"/>
        </w:sectPr>
      </w:pPr>
      <w:r>
        <w:rPr>
          <w:rFonts w:ascii="Times" w:hAnsi="Times" w:eastAsia="Times"/>
          <w:sz w:val="24"/>
        </w:rPr>
        <w:drawing>
          <wp:anchor distT="0" distB="0" distL="114300" distR="114300" simplePos="0" relativeHeight="1132102656" behindDoc="1" locked="0" layoutInCell="0" allowOverlap="1">
            <wp:simplePos x="0" y="0"/>
            <wp:positionH relativeFrom="column">
              <wp:posOffset>2452370</wp:posOffset>
            </wp:positionH>
            <wp:positionV relativeFrom="paragraph">
              <wp:posOffset>-32385</wp:posOffset>
            </wp:positionV>
            <wp:extent cx="963930" cy="838200"/>
            <wp:effectExtent l="0" t="0" r="7620" b="0"/>
            <wp:wrapNone/>
            <wp:docPr id="8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4"/>
                    <pic:cNvPicPr>
                      <a:picLocks noChangeAspect="1"/>
                    </pic:cNvPicPr>
                  </pic:nvPicPr>
                  <pic:blipFill>
                    <a:blip r:embed="rId111"/>
                    <a:stretch>
                      <a:fillRect/>
                    </a:stretch>
                  </pic:blipFill>
                  <pic:spPr>
                    <a:xfrm>
                      <a:off x="0" y="0"/>
                      <a:ext cx="963930" cy="838200"/>
                    </a:xfrm>
                    <a:prstGeom prst="rect">
                      <a:avLst/>
                    </a:prstGeom>
                    <a:noFill/>
                    <a:ln w="9525">
                      <a:noFill/>
                    </a:ln>
                  </pic:spPr>
                </pic:pic>
              </a:graphicData>
            </a:graphic>
          </wp:anchor>
        </w:drawing>
      </w:r>
    </w:p>
    <w:p>
      <w:pPr>
        <w:spacing w:line="276" w:lineRule="exact"/>
        <w:rPr>
          <w:rFonts w:ascii="Times" w:hAnsi="Times" w:eastAsia="Times"/>
          <w:sz w:val="24"/>
        </w:rPr>
      </w:pPr>
      <w:bookmarkStart w:id="4" w:name="page3"/>
      <w:bookmarkEnd w:id="4"/>
      <w:r>
        <w:rPr>
          <w:rFonts w:ascii="Times" w:hAnsi="Times" w:eastAsia="Times"/>
          <w:sz w:val="24"/>
        </w:rPr>
        <w:t xml:space="preserve">Thus, </w:t>
      </w:r>
      <w:r>
        <w:rPr>
          <w:rFonts w:ascii="MS PGothic" w:hAnsi="MS PGothic" w:eastAsia="MS PGothic"/>
          <w:sz w:val="24"/>
        </w:rPr>
        <w:t>△</w:t>
      </w:r>
      <w:r>
        <w:rPr>
          <w:rFonts w:ascii="Times" w:hAnsi="Times" w:eastAsia="Times"/>
          <w:sz w:val="24"/>
        </w:rPr>
        <w:t>G</w:t>
      </w:r>
      <w:r>
        <w:rPr>
          <w:rFonts w:ascii="Times" w:hAnsi="Times" w:eastAsia="Times"/>
          <w:sz w:val="16"/>
        </w:rPr>
        <w:t>v</w:t>
      </w:r>
      <w:r>
        <w:rPr>
          <w:rFonts w:ascii="Times" w:hAnsi="Times" w:eastAsia="Times"/>
          <w:sz w:val="24"/>
        </w:rPr>
        <w:t xml:space="preserve"> is equal to,</w:t>
      </w:r>
    </w:p>
    <w:p>
      <w:pPr>
        <w:spacing w:line="200" w:lineRule="exact"/>
        <w:rPr>
          <w:rFonts w:ascii="Times New Roman" w:hAnsi="Times New Roman" w:eastAsia="Times New Roman"/>
        </w:rPr>
      </w:pPr>
      <w:r>
        <w:rPr>
          <w:rFonts w:ascii="Times" w:hAnsi="Times" w:eastAsia="Times"/>
          <w:sz w:val="24"/>
        </w:rPr>
        <w:drawing>
          <wp:anchor distT="0" distB="0" distL="114300" distR="114300" simplePos="0" relativeHeight="1132103680" behindDoc="1" locked="0" layoutInCell="0" allowOverlap="1">
            <wp:simplePos x="0" y="0"/>
            <wp:positionH relativeFrom="column">
              <wp:posOffset>1955800</wp:posOffset>
            </wp:positionH>
            <wp:positionV relativeFrom="paragraph">
              <wp:posOffset>-146685</wp:posOffset>
            </wp:positionV>
            <wp:extent cx="1841500" cy="532765"/>
            <wp:effectExtent l="0" t="0" r="6350" b="635"/>
            <wp:wrapNone/>
            <wp:docPr id="8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5"/>
                    <pic:cNvPicPr>
                      <a:picLocks noChangeAspect="1"/>
                    </pic:cNvPicPr>
                  </pic:nvPicPr>
                  <pic:blipFill>
                    <a:blip r:embed="rId112"/>
                    <a:stretch>
                      <a:fillRect/>
                    </a:stretch>
                  </pic:blipFill>
                  <pic:spPr>
                    <a:xfrm>
                      <a:off x="0" y="0"/>
                      <a:ext cx="1841500" cy="532765"/>
                    </a:xfrm>
                    <a:prstGeom prst="rect">
                      <a:avLst/>
                    </a:prstGeom>
                    <a:noFill/>
                    <a:ln w="9525">
                      <a:noFill/>
                    </a:ln>
                  </pic:spPr>
                </pic:pic>
              </a:graphicData>
            </a:graphic>
          </wp:anchor>
        </w:drawing>
      </w:r>
    </w:p>
    <w:p>
      <w:pPr>
        <w:spacing w:line="384" w:lineRule="exact"/>
        <w:rPr>
          <w:rFonts w:ascii="Times New Roman" w:hAnsi="Times New Roman" w:eastAsia="Times New Roman"/>
        </w:rPr>
      </w:pPr>
    </w:p>
    <w:p>
      <w:pPr>
        <w:spacing w:line="0" w:lineRule="atLeast"/>
        <w:rPr>
          <w:rFonts w:ascii="Times" w:hAnsi="Times" w:eastAsia="Times"/>
          <w:sz w:val="24"/>
        </w:rPr>
      </w:pPr>
      <w:r>
        <w:rPr>
          <w:rFonts w:ascii="Times" w:hAnsi="Times" w:eastAsia="Times"/>
          <w:sz w:val="24"/>
        </w:rPr>
        <w:t>(a)When n is equal to 10,</w:t>
      </w:r>
    </w:p>
    <w:p>
      <w:pPr>
        <w:spacing w:line="200" w:lineRule="exact"/>
        <w:rPr>
          <w:rFonts w:ascii="Times New Roman" w:hAnsi="Times New Roman" w:eastAsia="Times New Roman"/>
        </w:rPr>
      </w:pPr>
      <w:r>
        <w:rPr>
          <w:rFonts w:ascii="Times" w:hAnsi="Times" w:eastAsia="Times"/>
          <w:sz w:val="24"/>
        </w:rPr>
        <w:drawing>
          <wp:anchor distT="0" distB="0" distL="114300" distR="114300" simplePos="0" relativeHeight="1132104704" behindDoc="1" locked="0" layoutInCell="0" allowOverlap="1">
            <wp:simplePos x="0" y="0"/>
            <wp:positionH relativeFrom="column">
              <wp:posOffset>1640840</wp:posOffset>
            </wp:positionH>
            <wp:positionV relativeFrom="paragraph">
              <wp:posOffset>-159385</wp:posOffset>
            </wp:positionV>
            <wp:extent cx="2471420" cy="1252855"/>
            <wp:effectExtent l="0" t="0" r="5080" b="4445"/>
            <wp:wrapNone/>
            <wp:docPr id="8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6"/>
                    <pic:cNvPicPr>
                      <a:picLocks noChangeAspect="1"/>
                    </pic:cNvPicPr>
                  </pic:nvPicPr>
                  <pic:blipFill>
                    <a:blip r:embed="rId113"/>
                    <a:stretch>
                      <a:fillRect/>
                    </a:stretch>
                  </pic:blipFill>
                  <pic:spPr>
                    <a:xfrm>
                      <a:off x="0" y="0"/>
                      <a:ext cx="2471420" cy="125285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84" w:lineRule="exact"/>
        <w:rPr>
          <w:rFonts w:ascii="Times New Roman" w:hAnsi="Times New Roman" w:eastAsia="Times New Roman"/>
        </w:rPr>
      </w:pPr>
    </w:p>
    <w:p>
      <w:pPr>
        <w:spacing w:line="0" w:lineRule="atLeast"/>
        <w:rPr>
          <w:rFonts w:ascii="Times" w:hAnsi="Times" w:eastAsia="Times"/>
          <w:sz w:val="23"/>
        </w:rPr>
      </w:pPr>
      <w:r>
        <w:rPr>
          <w:rFonts w:ascii="Times" w:hAnsi="Times" w:eastAsia="Times"/>
          <w:sz w:val="23"/>
        </w:rPr>
        <w:t>Thus, according to the Equation 4, the number of clusters per mm</w:t>
      </w:r>
      <w:r>
        <w:rPr>
          <w:rFonts w:ascii="Times" w:hAnsi="Times" w:eastAsia="Times"/>
          <w:sz w:val="31"/>
          <w:vertAlign w:val="superscript"/>
        </w:rPr>
        <w:t>3</w:t>
      </w:r>
      <w:r>
        <w:rPr>
          <w:rFonts w:ascii="Times" w:hAnsi="Times" w:eastAsia="Times"/>
          <w:sz w:val="23"/>
        </w:rPr>
        <w:t xml:space="preserve"> is equal to,</w:t>
      </w:r>
    </w:p>
    <w:p>
      <w:pPr>
        <w:spacing w:line="200" w:lineRule="exact"/>
        <w:rPr>
          <w:rFonts w:ascii="Times New Roman" w:hAnsi="Times New Roman" w:eastAsia="Times New Roman"/>
        </w:rPr>
      </w:pPr>
      <w:r>
        <w:rPr>
          <w:rFonts w:ascii="Times" w:hAnsi="Times" w:eastAsia="Times"/>
          <w:sz w:val="23"/>
        </w:rPr>
        <w:drawing>
          <wp:anchor distT="0" distB="0" distL="114300" distR="114300" simplePos="0" relativeHeight="1132105728" behindDoc="1" locked="0" layoutInCell="0" allowOverlap="1">
            <wp:simplePos x="0" y="0"/>
            <wp:positionH relativeFrom="column">
              <wp:posOffset>1517650</wp:posOffset>
            </wp:positionH>
            <wp:positionV relativeFrom="paragraph">
              <wp:posOffset>17780</wp:posOffset>
            </wp:positionV>
            <wp:extent cx="2718435" cy="2273300"/>
            <wp:effectExtent l="0" t="0" r="5715" b="12700"/>
            <wp:wrapNone/>
            <wp:docPr id="8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7"/>
                    <pic:cNvPicPr>
                      <a:picLocks noChangeAspect="1"/>
                    </pic:cNvPicPr>
                  </pic:nvPicPr>
                  <pic:blipFill>
                    <a:blip r:embed="rId114"/>
                    <a:stretch>
                      <a:fillRect/>
                    </a:stretch>
                  </pic:blipFill>
                  <pic:spPr>
                    <a:xfrm>
                      <a:off x="0" y="0"/>
                      <a:ext cx="2718435" cy="227330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84" w:lineRule="exact"/>
        <w:rPr>
          <w:rFonts w:ascii="Times New Roman" w:hAnsi="Times New Roman" w:eastAsia="Times New Roman"/>
        </w:rPr>
      </w:pPr>
    </w:p>
    <w:p>
      <w:pPr>
        <w:spacing w:line="0" w:lineRule="atLeast"/>
        <w:rPr>
          <w:rFonts w:ascii="Times" w:hAnsi="Times" w:eastAsia="Times"/>
          <w:sz w:val="24"/>
        </w:rPr>
      </w:pPr>
      <w:r>
        <w:rPr>
          <w:rFonts w:ascii="Times" w:hAnsi="Times" w:eastAsia="Times"/>
          <w:sz w:val="24"/>
        </w:rPr>
        <w:t>(b)When n is equal to 60,</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4" w:lineRule="exact"/>
        <w:rPr>
          <w:rFonts w:ascii="Times New Roman" w:hAnsi="Times New Roman" w:eastAsia="Times New Roman"/>
        </w:rPr>
      </w:pPr>
    </w:p>
    <w:p>
      <w:pPr>
        <w:spacing w:line="0" w:lineRule="atLeast"/>
        <w:rPr>
          <w:rFonts w:ascii="Times" w:hAnsi="Times" w:eastAsia="Times"/>
          <w:sz w:val="23"/>
        </w:rPr>
      </w:pPr>
      <w:r>
        <w:rPr>
          <w:rFonts w:ascii="Times" w:hAnsi="Times" w:eastAsia="Times"/>
          <w:sz w:val="23"/>
        </w:rPr>
        <w:t>Thus, according to the Equation 4, the number of clusters per mm</w:t>
      </w:r>
      <w:r>
        <w:rPr>
          <w:rFonts w:ascii="Times" w:hAnsi="Times" w:eastAsia="Times"/>
          <w:sz w:val="31"/>
          <w:vertAlign w:val="superscript"/>
        </w:rPr>
        <w:t>3</w:t>
      </w:r>
      <w:r>
        <w:rPr>
          <w:rFonts w:ascii="Times" w:hAnsi="Times" w:eastAsia="Times"/>
          <w:sz w:val="23"/>
        </w:rPr>
        <w:t xml:space="preserve"> is equal to,</w:t>
      </w:r>
    </w:p>
    <w:p>
      <w:pPr>
        <w:spacing w:line="200" w:lineRule="exact"/>
        <w:rPr>
          <w:rFonts w:ascii="Times New Roman" w:hAnsi="Times New Roman" w:eastAsia="Times New Roman"/>
        </w:rPr>
      </w:pPr>
      <w:r>
        <w:rPr>
          <w:rFonts w:ascii="Times" w:hAnsi="Times" w:eastAsia="Times"/>
          <w:sz w:val="23"/>
        </w:rPr>
        <w:drawing>
          <wp:anchor distT="0" distB="0" distL="114300" distR="114300" simplePos="0" relativeHeight="1132106752" behindDoc="1" locked="0" layoutInCell="0" allowOverlap="1">
            <wp:simplePos x="0" y="0"/>
            <wp:positionH relativeFrom="column">
              <wp:posOffset>1517650</wp:posOffset>
            </wp:positionH>
            <wp:positionV relativeFrom="paragraph">
              <wp:posOffset>17780</wp:posOffset>
            </wp:positionV>
            <wp:extent cx="2718435" cy="2247900"/>
            <wp:effectExtent l="0" t="0" r="5715" b="0"/>
            <wp:wrapNone/>
            <wp:docPr id="8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8"/>
                    <pic:cNvPicPr>
                      <a:picLocks noChangeAspect="1"/>
                    </pic:cNvPicPr>
                  </pic:nvPicPr>
                  <pic:blipFill>
                    <a:blip r:embed="rId115"/>
                    <a:stretch>
                      <a:fillRect/>
                    </a:stretch>
                  </pic:blipFill>
                  <pic:spPr>
                    <a:xfrm>
                      <a:off x="0" y="0"/>
                      <a:ext cx="2718435" cy="224790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84" w:lineRule="exact"/>
        <w:rPr>
          <w:rFonts w:ascii="Times New Roman" w:hAnsi="Times New Roman" w:eastAsia="Times New Roman"/>
        </w:rPr>
      </w:pPr>
    </w:p>
    <w:p>
      <w:pPr>
        <w:spacing w:line="0" w:lineRule="atLeast"/>
        <w:rPr>
          <w:rFonts w:ascii="Times" w:hAnsi="Times" w:eastAsia="Times"/>
          <w:sz w:val="24"/>
        </w:rPr>
      </w:pPr>
      <w:r>
        <w:rPr>
          <w:rFonts w:ascii="Times" w:hAnsi="Times" w:eastAsia="Times"/>
          <w:sz w:val="24"/>
        </w:rPr>
        <w:t>(c)When n is equal to 100,</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4" w:lineRule="exact"/>
        <w:rPr>
          <w:rFonts w:ascii="Times New Roman" w:hAnsi="Times New Roman" w:eastAsia="Times New Roman"/>
        </w:rPr>
      </w:pPr>
    </w:p>
    <w:p>
      <w:pPr>
        <w:spacing w:line="0" w:lineRule="atLeast"/>
        <w:rPr>
          <w:rFonts w:ascii="Times" w:hAnsi="Times" w:eastAsia="Times"/>
          <w:sz w:val="23"/>
        </w:rPr>
      </w:pPr>
      <w:r>
        <w:rPr>
          <w:rFonts w:ascii="Times" w:hAnsi="Times" w:eastAsia="Times"/>
          <w:sz w:val="23"/>
        </w:rPr>
        <w:t>Thus, according to the Equation 4, the number of clusters per mm</w:t>
      </w:r>
      <w:r>
        <w:rPr>
          <w:rFonts w:ascii="Times" w:hAnsi="Times" w:eastAsia="Times"/>
          <w:sz w:val="31"/>
          <w:vertAlign w:val="superscript"/>
        </w:rPr>
        <w:t>3</w:t>
      </w:r>
      <w:r>
        <w:rPr>
          <w:rFonts w:ascii="Times" w:hAnsi="Times" w:eastAsia="Times"/>
          <w:sz w:val="23"/>
        </w:rPr>
        <w:t xml:space="preserve"> is equal to,</w:t>
      </w:r>
    </w:p>
    <w:p>
      <w:pPr>
        <w:spacing w:line="0" w:lineRule="atLeast"/>
        <w:rPr>
          <w:rFonts w:ascii="Times" w:hAnsi="Times" w:eastAsia="Times"/>
          <w:sz w:val="23"/>
        </w:rPr>
        <w:sectPr>
          <w:pgSz w:w="11900" w:h="16840"/>
          <w:pgMar w:top="1395" w:right="2980" w:bottom="1440" w:left="1420" w:header="0" w:footer="0" w:gutter="0"/>
          <w:cols w:equalWidth="0" w:num="1">
            <w:col w:w="7500"/>
          </w:cols>
          <w:docGrid w:linePitch="360" w:charSpace="0"/>
        </w:sectPr>
      </w:pPr>
      <w:r>
        <w:rPr>
          <w:rFonts w:ascii="Times" w:hAnsi="Times" w:eastAsia="Times"/>
          <w:sz w:val="23"/>
        </w:rPr>
        <w:drawing>
          <wp:anchor distT="0" distB="0" distL="114300" distR="114300" simplePos="0" relativeHeight="1132107776" behindDoc="1" locked="0" layoutInCell="0" allowOverlap="1">
            <wp:simplePos x="0" y="0"/>
            <wp:positionH relativeFrom="column">
              <wp:posOffset>1517650</wp:posOffset>
            </wp:positionH>
            <wp:positionV relativeFrom="paragraph">
              <wp:posOffset>7620</wp:posOffset>
            </wp:positionV>
            <wp:extent cx="2718435" cy="949960"/>
            <wp:effectExtent l="0" t="0" r="5715" b="2540"/>
            <wp:wrapNone/>
            <wp:docPr id="9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9"/>
                    <pic:cNvPicPr>
                      <a:picLocks noChangeAspect="1"/>
                    </pic:cNvPicPr>
                  </pic:nvPicPr>
                  <pic:blipFill>
                    <a:blip r:embed="rId116"/>
                    <a:stretch>
                      <a:fillRect/>
                    </a:stretch>
                  </pic:blipFill>
                  <pic:spPr>
                    <a:xfrm>
                      <a:off x="0" y="0"/>
                      <a:ext cx="2718435" cy="94996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4" w:lineRule="exact"/>
        <w:rPr>
          <w:rFonts w:ascii="Times New Roman" w:hAnsi="Times New Roman" w:eastAsia="Times New Roman"/>
        </w:rPr>
      </w:pPr>
    </w:p>
    <w:p>
      <w:pPr>
        <w:spacing w:line="0" w:lineRule="atLeast"/>
        <w:rPr>
          <w:rFonts w:ascii="Times" w:hAnsi="Times" w:eastAsia="Times"/>
          <w:sz w:val="24"/>
        </w:rPr>
      </w:pPr>
      <w:r>
        <w:rPr>
          <w:rFonts w:ascii="Times" w:hAnsi="Times" w:eastAsia="Times"/>
          <w:sz w:val="24"/>
        </w:rPr>
        <w:t>The volume of liquid copper contain one cluster of 100 atoms is,</w:t>
      </w:r>
    </w:p>
    <w:p>
      <w:pPr>
        <w:spacing w:line="0" w:lineRule="atLeast"/>
        <w:rPr>
          <w:rFonts w:ascii="Times" w:hAnsi="Times" w:eastAsia="Times"/>
          <w:sz w:val="24"/>
        </w:rPr>
        <w:sectPr>
          <w:type w:val="continuous"/>
          <w:pgSz w:w="11900" w:h="16840"/>
          <w:pgMar w:top="1395" w:right="4260" w:bottom="1440" w:left="1420" w:header="0" w:footer="0" w:gutter="0"/>
          <w:cols w:equalWidth="0" w:num="1">
            <w:col w:w="6220"/>
          </w:cols>
          <w:docGrid w:linePitch="360" w:charSpace="0"/>
        </w:sectPr>
      </w:pPr>
      <w:r>
        <w:rPr>
          <w:rFonts w:ascii="Times" w:hAnsi="Times" w:eastAsia="Times"/>
          <w:sz w:val="24"/>
        </w:rPr>
        <w:drawing>
          <wp:anchor distT="0" distB="0" distL="114300" distR="114300" simplePos="0" relativeHeight="1132108800" behindDoc="1" locked="0" layoutInCell="0" allowOverlap="1">
            <wp:simplePos x="0" y="0"/>
            <wp:positionH relativeFrom="column">
              <wp:posOffset>1803400</wp:posOffset>
            </wp:positionH>
            <wp:positionV relativeFrom="paragraph">
              <wp:posOffset>86360</wp:posOffset>
            </wp:positionV>
            <wp:extent cx="2146300" cy="413385"/>
            <wp:effectExtent l="0" t="0" r="6350" b="5715"/>
            <wp:wrapNone/>
            <wp:docPr id="9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0"/>
                    <pic:cNvPicPr>
                      <a:picLocks noChangeAspect="1"/>
                    </pic:cNvPicPr>
                  </pic:nvPicPr>
                  <pic:blipFill>
                    <a:blip r:embed="rId117"/>
                    <a:stretch>
                      <a:fillRect/>
                    </a:stretch>
                  </pic:blipFill>
                  <pic:spPr>
                    <a:xfrm>
                      <a:off x="0" y="0"/>
                      <a:ext cx="2146300" cy="413385"/>
                    </a:xfrm>
                    <a:prstGeom prst="rect">
                      <a:avLst/>
                    </a:prstGeom>
                    <a:noFill/>
                    <a:ln w="9525">
                      <a:noFill/>
                    </a:ln>
                  </pic:spPr>
                </pic:pic>
              </a:graphicData>
            </a:graphic>
          </wp:anchor>
        </w:drawing>
      </w:r>
    </w:p>
    <w:p>
      <w:pPr>
        <w:numPr>
          <w:ilvl w:val="0"/>
          <w:numId w:val="8"/>
        </w:numPr>
        <w:tabs>
          <w:tab w:val="left" w:pos="420"/>
        </w:tabs>
        <w:spacing w:line="295" w:lineRule="exact"/>
        <w:ind w:left="420" w:hanging="420"/>
        <w:jc w:val="both"/>
        <w:rPr>
          <w:rFonts w:ascii="Times" w:hAnsi="Times" w:eastAsia="Times"/>
          <w:sz w:val="22"/>
        </w:rPr>
      </w:pPr>
      <w:bookmarkStart w:id="5" w:name="page4"/>
      <w:bookmarkEnd w:id="5"/>
      <w:r>
        <w:rPr>
          <w:rFonts w:ascii="Times" w:hAnsi="Times" w:eastAsia="Times"/>
          <w:sz w:val="22"/>
        </w:rPr>
        <w:t xml:space="preserve">Continued from Problem 2, it can be seen that there is effectively a maximum cluster size, </w:t>
      </w:r>
      <w:r>
        <w:rPr>
          <w:rFonts w:ascii="Arial Unicode MS" w:hAnsi="Arial Unicode MS" w:eastAsia="Arial Unicode MS"/>
          <w:sz w:val="22"/>
        </w:rPr>
        <w:t>∼</w:t>
      </w:r>
      <w:r>
        <w:rPr>
          <w:rFonts w:ascii="Times" w:hAnsi="Times" w:eastAsia="Times"/>
          <w:sz w:val="22"/>
        </w:rPr>
        <w:t>100</w:t>
      </w:r>
    </w:p>
    <w:p>
      <w:pPr>
        <w:spacing w:line="78" w:lineRule="exact"/>
        <w:rPr>
          <w:rFonts w:ascii="Times New Roman" w:hAnsi="Times New Roman" w:eastAsia="Times New Roman"/>
        </w:rPr>
      </w:pPr>
    </w:p>
    <w:p>
      <w:pPr>
        <w:spacing w:line="268" w:lineRule="auto"/>
        <w:ind w:left="420"/>
        <w:rPr>
          <w:rFonts w:ascii="Times" w:hAnsi="Times" w:eastAsia="Times"/>
          <w:sz w:val="21"/>
        </w:rPr>
      </w:pPr>
      <w:r>
        <w:rPr>
          <w:rFonts w:ascii="Times" w:hAnsi="Times" w:eastAsia="Times"/>
          <w:sz w:val="21"/>
        </w:rPr>
        <w:t xml:space="preserve">atoms, which has a reasonable probability of occurring in the liquid. The same sort of calculations can be made at temperatures other than </w:t>
      </w:r>
      <w:r>
        <w:rPr>
          <w:rFonts w:ascii="Times" w:hAnsi="Times" w:eastAsia="Times"/>
          <w:i/>
          <w:sz w:val="21"/>
        </w:rPr>
        <w:t>Tm.</w:t>
      </w:r>
      <w:r>
        <w:rPr>
          <w:rFonts w:ascii="Times" w:hAnsi="Times" w:eastAsia="Times"/>
          <w:sz w:val="21"/>
        </w:rPr>
        <w:t xml:space="preserve"> Below </w:t>
      </w:r>
      <w:r>
        <w:rPr>
          <w:rFonts w:ascii="Times" w:hAnsi="Times" w:eastAsia="Times"/>
          <w:i/>
          <w:sz w:val="21"/>
        </w:rPr>
        <w:t>Tm</w:t>
      </w:r>
      <w:r>
        <w:rPr>
          <w:rFonts w:ascii="Times" w:hAnsi="Times" w:eastAsia="Times"/>
          <w:sz w:val="21"/>
        </w:rPr>
        <w:t xml:space="preserve"> there is an increasing contribution from</w:t>
      </w:r>
    </w:p>
    <w:p>
      <w:pPr>
        <w:spacing w:line="1" w:lineRule="exact"/>
        <w:rPr>
          <w:rFonts w:ascii="Times New Roman" w:hAnsi="Times New Roman" w:eastAsia="Times New Roman"/>
        </w:rPr>
      </w:pPr>
    </w:p>
    <w:p>
      <w:pPr>
        <w:spacing w:line="259" w:lineRule="exact"/>
        <w:ind w:left="420" w:right="60" w:firstLine="159"/>
        <w:rPr>
          <w:rFonts w:ascii="Times" w:hAnsi="Times" w:eastAsia="Times"/>
          <w:sz w:val="22"/>
        </w:rPr>
      </w:pPr>
      <w:r>
        <w:rPr>
          <w:rFonts w:ascii="Times" w:hAnsi="Times" w:eastAsia="Times"/>
          <w:i/>
          <w:sz w:val="22"/>
        </w:rPr>
        <w:t>G</w:t>
      </w:r>
      <w:r>
        <w:rPr>
          <w:rFonts w:ascii="Times" w:hAnsi="Times" w:eastAsia="Times"/>
          <w:i/>
          <w:sz w:val="14"/>
        </w:rPr>
        <w:t>v</w:t>
      </w:r>
      <w:r>
        <w:rPr>
          <w:rFonts w:ascii="Times" w:hAnsi="Times" w:eastAsia="Times"/>
          <w:i/>
          <w:sz w:val="22"/>
        </w:rPr>
        <w:t xml:space="preserve"> </w:t>
      </w:r>
      <w:r>
        <w:rPr>
          <w:rFonts w:ascii="Times" w:hAnsi="Times" w:eastAsia="Times"/>
          <w:sz w:val="22"/>
        </w:rPr>
        <w:t>in Equation 1 as the solid becomes progressively more stable and this has the effect of</w:t>
      </w:r>
      <w:r>
        <w:rPr>
          <w:rFonts w:ascii="Times" w:hAnsi="Times" w:eastAsia="Times"/>
          <w:i/>
          <w:sz w:val="22"/>
        </w:rPr>
        <w:t xml:space="preserve"> </w:t>
      </w:r>
      <w:r>
        <w:rPr>
          <w:rFonts w:ascii="Times" w:hAnsi="Times" w:eastAsia="Times"/>
          <w:sz w:val="22"/>
        </w:rPr>
        <w:t xml:space="preserve">increasing the ‘maximum’ cluster size somewhat. Figure 2 shows schematically how </w:t>
      </w:r>
      <w:r>
        <w:rPr>
          <w:rFonts w:ascii="Times" w:hAnsi="Times" w:eastAsia="Times"/>
          <w:i/>
          <w:sz w:val="22"/>
        </w:rPr>
        <w:t>r</w:t>
      </w:r>
      <w:r>
        <w:rPr>
          <w:rFonts w:ascii="Times" w:hAnsi="Times" w:eastAsia="Times"/>
          <w:sz w:val="14"/>
        </w:rPr>
        <w:t>max</w:t>
      </w:r>
      <w:r>
        <w:rPr>
          <w:rFonts w:ascii="Times" w:hAnsi="Times" w:eastAsia="Times"/>
          <w:sz w:val="22"/>
        </w:rPr>
        <w:t xml:space="preserve"> varies with </w:t>
      </w:r>
      <w:r>
        <w:rPr>
          <w:rFonts w:ascii="Times" w:hAnsi="Times" w:eastAsia="Times"/>
          <w:i/>
          <w:sz w:val="22"/>
        </w:rPr>
        <w:t>T</w:t>
      </w:r>
      <w:r>
        <w:rPr>
          <w:rFonts w:ascii="Times" w:hAnsi="Times" w:eastAsia="Times"/>
          <w:sz w:val="22"/>
        </w:rPr>
        <w:t xml:space="preserve">. Of course larger clusters than </w:t>
      </w:r>
      <w:r>
        <w:rPr>
          <w:rFonts w:ascii="Times" w:hAnsi="Times" w:eastAsia="Times"/>
          <w:i/>
          <w:sz w:val="22"/>
        </w:rPr>
        <w:t>r</w:t>
      </w:r>
      <w:r>
        <w:rPr>
          <w:rFonts w:ascii="Times" w:hAnsi="Times" w:eastAsia="Times"/>
          <w:sz w:val="14"/>
        </w:rPr>
        <w:t>max</w:t>
      </w:r>
      <w:r>
        <w:rPr>
          <w:rFonts w:ascii="Times" w:hAnsi="Times" w:eastAsia="Times"/>
          <w:sz w:val="22"/>
        </w:rPr>
        <w:t xml:space="preserve"> are possible in large enough systems or given sufficient time, but the probability of finding clusters only slightly larger than </w:t>
      </w:r>
      <w:r>
        <w:rPr>
          <w:rFonts w:ascii="Times" w:hAnsi="Times" w:eastAsia="Times"/>
          <w:i/>
          <w:sz w:val="22"/>
        </w:rPr>
        <w:t>r</w:t>
      </w:r>
      <w:r>
        <w:rPr>
          <w:rFonts w:ascii="Times" w:hAnsi="Times" w:eastAsia="Times"/>
          <w:sz w:val="14"/>
        </w:rPr>
        <w:t>max</w:t>
      </w:r>
      <w:r>
        <w:rPr>
          <w:rFonts w:ascii="Times" w:hAnsi="Times" w:eastAsia="Times"/>
          <w:sz w:val="22"/>
        </w:rPr>
        <w:t xml:space="preserve"> is extremely small. The critical nucleus size </w:t>
      </w:r>
      <w:r>
        <w:rPr>
          <w:rFonts w:ascii="Times" w:hAnsi="Times" w:eastAsia="Times"/>
          <w:i/>
          <w:sz w:val="22"/>
        </w:rPr>
        <w:t>r*</w:t>
      </w:r>
      <w:r>
        <w:rPr>
          <w:rFonts w:ascii="Times" w:hAnsi="Times" w:eastAsia="Times"/>
          <w:sz w:val="22"/>
        </w:rPr>
        <w:t xml:space="preserve"> is also shown in Fig. 2. It can be seen that at small undercoolings, </w:t>
      </w:r>
      <w:r>
        <w:rPr>
          <w:rFonts w:ascii="Times" w:hAnsi="Times" w:eastAsia="Times"/>
          <w:i/>
          <w:sz w:val="22"/>
        </w:rPr>
        <w:t>r*</w:t>
      </w:r>
      <w:r>
        <w:rPr>
          <w:rFonts w:ascii="Times" w:hAnsi="Times" w:eastAsia="Times"/>
          <w:sz w:val="22"/>
        </w:rPr>
        <w:t xml:space="preserve"> is so large that there will be virtually no chance of forming a stable nucleus. But as </w:t>
      </w:r>
      <w:r>
        <w:rPr>
          <w:rFonts w:ascii="Times" w:hAnsi="Times" w:eastAsia="Times"/>
          <w:i/>
          <w:sz w:val="22"/>
        </w:rPr>
        <w:t>T</w:t>
      </w:r>
      <w:r>
        <w:rPr>
          <w:rFonts w:ascii="Times" w:hAnsi="Times" w:eastAsia="Times"/>
          <w:sz w:val="22"/>
        </w:rPr>
        <w:t xml:space="preserve"> increases </w:t>
      </w:r>
      <w:r>
        <w:rPr>
          <w:rFonts w:ascii="Times" w:hAnsi="Times" w:eastAsia="Times"/>
          <w:i/>
          <w:sz w:val="22"/>
        </w:rPr>
        <w:t>r*</w:t>
      </w:r>
      <w:r>
        <w:rPr>
          <w:rFonts w:ascii="Times" w:hAnsi="Times" w:eastAsia="Times"/>
          <w:sz w:val="22"/>
        </w:rPr>
        <w:t xml:space="preserve"> and </w:t>
      </w:r>
      <w:r>
        <w:rPr>
          <w:rFonts w:ascii="Times" w:hAnsi="Times" w:eastAsia="Times"/>
          <w:i/>
          <w:sz w:val="22"/>
        </w:rPr>
        <w:t>G*</w:t>
      </w:r>
      <w:r>
        <w:rPr>
          <w:rFonts w:ascii="Times" w:hAnsi="Times" w:eastAsia="Times"/>
          <w:sz w:val="22"/>
        </w:rPr>
        <w:t xml:space="preserve"> decrease, and for supercoolings of </w:t>
      </w:r>
      <w:r>
        <w:rPr>
          <w:rFonts w:ascii="Times" w:hAnsi="Times" w:eastAsia="Times"/>
          <w:i/>
          <w:sz w:val="22"/>
        </w:rPr>
        <w:t>T</w:t>
      </w:r>
      <w:r>
        <w:rPr>
          <w:rFonts w:ascii="Times" w:hAnsi="Times" w:eastAsia="Times"/>
          <w:i/>
          <w:sz w:val="14"/>
        </w:rPr>
        <w:t>N</w:t>
      </w:r>
      <w:r>
        <w:rPr>
          <w:rFonts w:ascii="Times" w:hAnsi="Times" w:eastAsia="Times"/>
          <w:sz w:val="22"/>
        </w:rPr>
        <w:t xml:space="preserve"> or greater there is a very good chance of some clusters reaching </w:t>
      </w:r>
      <w:r>
        <w:rPr>
          <w:rFonts w:ascii="Times" w:hAnsi="Times" w:eastAsia="Times"/>
          <w:i/>
          <w:sz w:val="22"/>
        </w:rPr>
        <w:t>r*</w:t>
      </w:r>
      <w:r>
        <w:rPr>
          <w:rFonts w:ascii="Times" w:hAnsi="Times" w:eastAsia="Times"/>
          <w:sz w:val="22"/>
        </w:rPr>
        <w:t xml:space="preserve"> and growing into stable solid particles. In the small droplet experiment, therefore, homogeneous nucleation should occur when the liquid is undercooled by </w:t>
      </w:r>
      <w:r>
        <w:rPr>
          <w:rFonts w:ascii="Arial Unicode MS" w:hAnsi="Arial Unicode MS" w:eastAsia="Arial Unicode MS"/>
          <w:sz w:val="22"/>
        </w:rPr>
        <w:t>∼</w:t>
      </w:r>
      <w:r>
        <w:rPr>
          <w:rFonts w:ascii="Times" w:hAnsi="Times" w:eastAsia="Times"/>
          <w:sz w:val="22"/>
        </w:rPr>
        <w:t xml:space="preserve"> </w:t>
      </w:r>
      <w:r>
        <w:rPr>
          <w:rFonts w:ascii="Times" w:hAnsi="Times" w:eastAsia="Times"/>
          <w:i/>
          <w:sz w:val="22"/>
        </w:rPr>
        <w:t>T</w:t>
      </w:r>
      <w:r>
        <w:rPr>
          <w:rFonts w:ascii="Times" w:hAnsi="Times" w:eastAsia="Times"/>
          <w:i/>
          <w:sz w:val="14"/>
        </w:rPr>
        <w:t>N</w:t>
      </w:r>
      <w:r>
        <w:rPr>
          <w:rFonts w:ascii="Times" w:hAnsi="Times" w:eastAsia="Times"/>
          <w:sz w:val="22"/>
        </w:rPr>
        <w:t xml:space="preserve">. The question to this problem is thus: Why does </w:t>
      </w:r>
      <w:r>
        <w:rPr>
          <w:rFonts w:ascii="Times" w:hAnsi="Times" w:eastAsia="Times"/>
          <w:i/>
          <w:sz w:val="22"/>
        </w:rPr>
        <w:t>r</w:t>
      </w:r>
      <w:r>
        <w:rPr>
          <w:rFonts w:ascii="Times" w:hAnsi="Times" w:eastAsia="Times"/>
          <w:sz w:val="14"/>
        </w:rPr>
        <w:t>max</w:t>
      </w:r>
      <w:r>
        <w:rPr>
          <w:rFonts w:ascii="Times" w:hAnsi="Times" w:eastAsia="Times"/>
          <w:sz w:val="22"/>
        </w:rPr>
        <w:t xml:space="preserve"> in Fig. 2 vary with</w:t>
      </w:r>
    </w:p>
    <w:p>
      <w:pPr>
        <w:spacing w:line="7" w:lineRule="exact"/>
        <w:rPr>
          <w:rFonts w:ascii="Times New Roman" w:hAnsi="Times New Roman" w:eastAsia="Times New Roman"/>
        </w:rPr>
      </w:pPr>
    </w:p>
    <w:p>
      <w:pPr>
        <w:spacing w:line="0" w:lineRule="atLeast"/>
        <w:ind w:left="580"/>
        <w:rPr>
          <w:rFonts w:ascii="Times" w:hAnsi="Times" w:eastAsia="Times"/>
          <w:sz w:val="22"/>
        </w:rPr>
      </w:pPr>
      <w:r>
        <w:rPr>
          <w:rFonts w:ascii="Times" w:hAnsi="Times" w:eastAsia="Times"/>
          <w:i/>
          <w:sz w:val="22"/>
        </w:rPr>
        <w:t>T</w:t>
      </w:r>
      <w:r>
        <w:rPr>
          <w:rFonts w:ascii="Times" w:hAnsi="Times" w:eastAsia="Times"/>
          <w:sz w:val="22"/>
        </w:rPr>
        <w:t>?</w:t>
      </w:r>
    </w:p>
    <w:p>
      <w:pPr>
        <w:spacing w:line="200" w:lineRule="exact"/>
        <w:rPr>
          <w:rFonts w:ascii="Times New Roman" w:hAnsi="Times New Roman" w:eastAsia="Times New Roman"/>
        </w:rPr>
      </w:pPr>
      <w:r>
        <w:rPr>
          <w:rFonts w:ascii="Times" w:hAnsi="Times" w:eastAsia="Times"/>
          <w:sz w:val="22"/>
        </w:rPr>
        <w:drawing>
          <wp:anchor distT="0" distB="0" distL="114300" distR="114300" simplePos="0" relativeHeight="1132109824" behindDoc="1" locked="0" layoutInCell="0" allowOverlap="1">
            <wp:simplePos x="0" y="0"/>
            <wp:positionH relativeFrom="column">
              <wp:posOffset>1320800</wp:posOffset>
            </wp:positionH>
            <wp:positionV relativeFrom="paragraph">
              <wp:posOffset>149225</wp:posOffset>
            </wp:positionV>
            <wp:extent cx="3416300" cy="2234565"/>
            <wp:effectExtent l="0" t="0" r="12700" b="13335"/>
            <wp:wrapNone/>
            <wp:docPr id="9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1"/>
                    <pic:cNvPicPr>
                      <a:picLocks noChangeAspect="1"/>
                    </pic:cNvPicPr>
                  </pic:nvPicPr>
                  <pic:blipFill>
                    <a:blip r:embed="rId118"/>
                    <a:stretch>
                      <a:fillRect/>
                    </a:stretch>
                  </pic:blipFill>
                  <pic:spPr>
                    <a:xfrm>
                      <a:off x="0" y="0"/>
                      <a:ext cx="3416300" cy="223456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19" w:lineRule="exact"/>
        <w:rPr>
          <w:rFonts w:ascii="Times New Roman" w:hAnsi="Times New Roman" w:eastAsia="Times New Roman"/>
        </w:rPr>
      </w:pPr>
    </w:p>
    <w:p>
      <w:pPr>
        <w:spacing w:line="0" w:lineRule="atLeast"/>
        <w:ind w:left="2080"/>
        <w:rPr>
          <w:rFonts w:ascii="Helvetica" w:hAnsi="Helvetica" w:eastAsia="Helvetica"/>
          <w:sz w:val="21"/>
        </w:rPr>
      </w:pPr>
      <w:r>
        <w:rPr>
          <w:rFonts w:ascii="Helvetica" w:hAnsi="Helvetica" w:eastAsia="Helvetica"/>
          <w:sz w:val="21"/>
        </w:rPr>
        <w:t>!</w:t>
      </w:r>
    </w:p>
    <w:p>
      <w:pPr>
        <w:spacing w:line="199" w:lineRule="exact"/>
        <w:rPr>
          <w:rFonts w:ascii="Times New Roman" w:hAnsi="Times New Roman" w:eastAsia="Times New Roman"/>
        </w:rPr>
      </w:pPr>
    </w:p>
    <w:p>
      <w:pPr>
        <w:tabs>
          <w:tab w:val="left" w:pos="6540"/>
        </w:tabs>
        <w:spacing w:line="0" w:lineRule="atLeast"/>
        <w:ind w:left="2360"/>
        <w:rPr>
          <w:rFonts w:ascii="Times" w:hAnsi="Times" w:eastAsia="Times"/>
          <w:sz w:val="16"/>
        </w:rPr>
      </w:pPr>
      <w:r>
        <w:rPr>
          <w:rFonts w:ascii="Times" w:hAnsi="Times" w:eastAsia="Times"/>
          <w:b/>
          <w:sz w:val="18"/>
        </w:rPr>
        <w:t xml:space="preserve">Figure 2 </w:t>
      </w:r>
      <w:r>
        <w:rPr>
          <w:rFonts w:ascii="Times" w:hAnsi="Times" w:eastAsia="Times"/>
          <w:sz w:val="18"/>
        </w:rPr>
        <w:t>The variation of r* and r</w:t>
      </w:r>
      <w:r>
        <w:rPr>
          <w:rFonts w:ascii="Times" w:hAnsi="Times" w:eastAsia="Times"/>
          <w:sz w:val="12"/>
        </w:rPr>
        <w:t>max</w:t>
      </w:r>
      <w:r>
        <w:rPr>
          <w:rFonts w:ascii="Times" w:hAnsi="Times" w:eastAsia="Times"/>
          <w:b/>
          <w:sz w:val="18"/>
        </w:rPr>
        <w:t xml:space="preserve"> </w:t>
      </w:r>
      <w:r>
        <w:rPr>
          <w:rFonts w:ascii="Times" w:hAnsi="Times" w:eastAsia="Times"/>
          <w:sz w:val="18"/>
        </w:rPr>
        <w:t>with undercooling</w:t>
      </w:r>
      <w:r>
        <w:rPr>
          <w:rFonts w:ascii="Times New Roman" w:hAnsi="Times New Roman" w:eastAsia="Times New Roman"/>
        </w:rPr>
        <w:tab/>
      </w:r>
      <w:r>
        <w:rPr>
          <w:rFonts w:ascii="Times" w:hAnsi="Times" w:eastAsia="Times"/>
          <w:sz w:val="16"/>
        </w:rPr>
        <w:t>T.</w:t>
      </w:r>
    </w:p>
    <w:p>
      <w:pPr>
        <w:spacing w:line="102" w:lineRule="exact"/>
        <w:rPr>
          <w:rFonts w:ascii="Times New Roman" w:hAnsi="Times New Roman" w:eastAsia="Times New Roman"/>
        </w:rPr>
      </w:pPr>
    </w:p>
    <w:p>
      <w:pPr>
        <w:spacing w:line="0" w:lineRule="atLeast"/>
        <w:rPr>
          <w:rFonts w:ascii="Times New Roman" w:hAnsi="Times New Roman" w:eastAsia="Times New Roman"/>
          <w:b/>
          <w:i/>
          <w:sz w:val="24"/>
        </w:rPr>
      </w:pPr>
      <w:r>
        <w:rPr>
          <w:rFonts w:ascii="Times" w:hAnsi="Times" w:eastAsia="Times"/>
          <w:b/>
          <w:i/>
          <w:sz w:val="24"/>
        </w:rPr>
        <w:t xml:space="preserve">(?) </w:t>
      </w:r>
      <w:r>
        <w:rPr>
          <w:rFonts w:ascii="Times New Roman" w:hAnsi="Times New Roman" w:eastAsia="Times New Roman"/>
          <w:b/>
          <w:i/>
          <w:sz w:val="24"/>
        </w:rPr>
        <w:t>Solution</w:t>
      </w:r>
    </w:p>
    <w:p>
      <w:pPr>
        <w:spacing w:line="30" w:lineRule="exact"/>
        <w:rPr>
          <w:rFonts w:ascii="Times New Roman" w:hAnsi="Times New Roman" w:eastAsia="Times New Roman"/>
        </w:rPr>
      </w:pPr>
    </w:p>
    <w:p>
      <w:pPr>
        <w:spacing w:line="264" w:lineRule="auto"/>
        <w:ind w:right="80"/>
        <w:rPr>
          <w:rFonts w:ascii="Times New Roman" w:hAnsi="Times New Roman" w:eastAsia="Times New Roman"/>
          <w:sz w:val="24"/>
        </w:rPr>
      </w:pPr>
      <w:r>
        <w:rPr>
          <w:rFonts w:ascii="Times" w:hAnsi="Times" w:eastAsia="Times"/>
          <w:i/>
          <w:sz w:val="24"/>
        </w:rPr>
        <w:t>r</w:t>
      </w:r>
      <w:r>
        <w:rPr>
          <w:rFonts w:ascii="Times New Roman" w:hAnsi="Times New Roman" w:eastAsia="Times New Roman"/>
          <w:sz w:val="16"/>
        </w:rPr>
        <w:t>max</w:t>
      </w:r>
      <w:r>
        <w:rPr>
          <w:rFonts w:ascii="Times" w:hAnsi="Times" w:eastAsia="Times"/>
          <w:i/>
          <w:sz w:val="24"/>
        </w:rPr>
        <w:t xml:space="preserve"> </w:t>
      </w:r>
      <w:r>
        <w:rPr>
          <w:rFonts w:ascii="Times New Roman" w:hAnsi="Times New Roman" w:eastAsia="Times New Roman"/>
          <w:sz w:val="24"/>
        </w:rPr>
        <w:t>is considered as the biggest radius particle that can exist at the given temperature, the</w:t>
      </w:r>
      <w:r>
        <w:rPr>
          <w:rFonts w:ascii="Times" w:hAnsi="Times" w:eastAsia="Times"/>
          <w:i/>
          <w:sz w:val="24"/>
        </w:rPr>
        <w:t xml:space="preserve"> </w:t>
      </w:r>
      <w:r>
        <w:rPr>
          <w:rFonts w:ascii="Times New Roman" w:hAnsi="Times New Roman" w:eastAsia="Times New Roman"/>
          <w:sz w:val="24"/>
        </w:rPr>
        <w:t>figure shows when the r* curve is beyond the critical undercooling, the critical radii of nuclei becomes smaller than the clusters that would form because of the thermal fluctuations. Thus, the probability of these clusters turning into nuclei are large.</w:t>
      </w:r>
    </w:p>
    <w:p>
      <w:pPr>
        <w:numPr>
          <w:numId w:val="0"/>
        </w:numPr>
        <w:tabs>
          <w:tab w:val="left" w:pos="420"/>
        </w:tabs>
        <w:spacing w:line="360" w:lineRule="auto"/>
        <w:ind w:leftChars="0"/>
        <w:jc w:val="both"/>
        <w:rPr>
          <w:rFonts w:ascii="Times" w:hAnsi="Times" w:eastAsia="Times"/>
          <w:sz w:val="22"/>
        </w:rPr>
      </w:pPr>
      <w:bookmarkStart w:id="6" w:name="page5"/>
      <w:bookmarkEnd w:id="6"/>
    </w:p>
    <w:p>
      <w:pPr>
        <w:numPr>
          <w:numId w:val="0"/>
        </w:numPr>
        <w:tabs>
          <w:tab w:val="left" w:pos="420"/>
        </w:tabs>
        <w:spacing w:line="360" w:lineRule="auto"/>
        <w:ind w:leftChars="0"/>
        <w:jc w:val="both"/>
        <w:rPr>
          <w:rFonts w:ascii="Times" w:hAnsi="Times" w:eastAsia="Times"/>
          <w:sz w:val="22"/>
        </w:rPr>
      </w:pPr>
    </w:p>
    <w:p>
      <w:pPr>
        <w:numPr>
          <w:numId w:val="0"/>
        </w:numPr>
        <w:tabs>
          <w:tab w:val="left" w:pos="420"/>
        </w:tabs>
        <w:spacing w:line="360" w:lineRule="auto"/>
        <w:ind w:leftChars="0"/>
        <w:jc w:val="both"/>
        <w:rPr>
          <w:rFonts w:ascii="Times" w:hAnsi="Times" w:eastAsia="Times"/>
          <w:sz w:val="22"/>
        </w:rPr>
      </w:pPr>
    </w:p>
    <w:p>
      <w:pPr>
        <w:numPr>
          <w:numId w:val="0"/>
        </w:numPr>
        <w:tabs>
          <w:tab w:val="left" w:pos="420"/>
        </w:tabs>
        <w:spacing w:line="360" w:lineRule="auto"/>
        <w:ind w:leftChars="0"/>
        <w:jc w:val="both"/>
        <w:rPr>
          <w:rFonts w:ascii="Times" w:hAnsi="Times" w:eastAsia="Times"/>
          <w:sz w:val="22"/>
        </w:rPr>
      </w:pPr>
    </w:p>
    <w:p>
      <w:pPr>
        <w:numPr>
          <w:numId w:val="0"/>
        </w:numPr>
        <w:tabs>
          <w:tab w:val="left" w:pos="420"/>
        </w:tabs>
        <w:spacing w:line="360" w:lineRule="auto"/>
        <w:ind w:leftChars="0"/>
        <w:jc w:val="both"/>
        <w:rPr>
          <w:rFonts w:ascii="Times" w:hAnsi="Times" w:eastAsia="Times"/>
          <w:sz w:val="22"/>
        </w:rPr>
      </w:pPr>
    </w:p>
    <w:p>
      <w:pPr>
        <w:numPr>
          <w:numId w:val="0"/>
        </w:numPr>
        <w:tabs>
          <w:tab w:val="left" w:pos="420"/>
        </w:tabs>
        <w:spacing w:line="360" w:lineRule="auto"/>
        <w:ind w:leftChars="0"/>
        <w:jc w:val="both"/>
        <w:rPr>
          <w:rFonts w:ascii="Times" w:hAnsi="Times" w:eastAsia="Times"/>
          <w:sz w:val="22"/>
        </w:rPr>
      </w:pPr>
    </w:p>
    <w:p>
      <w:pPr>
        <w:numPr>
          <w:numId w:val="0"/>
        </w:numPr>
        <w:tabs>
          <w:tab w:val="left" w:pos="420"/>
        </w:tabs>
        <w:spacing w:line="360" w:lineRule="auto"/>
        <w:ind w:leftChars="0"/>
        <w:jc w:val="both"/>
        <w:rPr>
          <w:rFonts w:ascii="Times" w:hAnsi="Times" w:eastAsia="Times"/>
          <w:sz w:val="22"/>
        </w:rPr>
      </w:pPr>
      <w:r>
        <w:rPr>
          <w:rFonts w:hint="eastAsia" w:ascii="Times" w:hAnsi="Times"/>
          <w:sz w:val="22"/>
          <w:lang w:val="en-US" w:eastAsia="zh-CN"/>
        </w:rPr>
        <w:t>4.</w:t>
      </w:r>
      <w:r>
        <w:rPr>
          <w:rFonts w:ascii="Times" w:hAnsi="Times" w:eastAsia="Times"/>
          <w:sz w:val="22"/>
        </w:rPr>
        <w:t>Calculate the homogeneous nucleation rate in liquid copper at undercoolings of 180, 200 and 220 K, using the following data:</w:t>
      </w:r>
    </w:p>
    <w:p>
      <w:pPr>
        <w:spacing w:line="200" w:lineRule="exact"/>
        <w:rPr>
          <w:rFonts w:ascii="Times New Roman" w:hAnsi="Times New Roman" w:eastAsia="Times New Roman"/>
        </w:rPr>
      </w:pPr>
      <w:r>
        <w:rPr>
          <w:rFonts w:ascii="Times" w:hAnsi="Times" w:eastAsia="Times"/>
          <w:sz w:val="22"/>
        </w:rPr>
        <w:drawing>
          <wp:anchor distT="0" distB="0" distL="114300" distR="114300" simplePos="0" relativeHeight="1132110848" behindDoc="1" locked="0" layoutInCell="0" allowOverlap="1">
            <wp:simplePos x="0" y="0"/>
            <wp:positionH relativeFrom="column">
              <wp:posOffset>1185545</wp:posOffset>
            </wp:positionH>
            <wp:positionV relativeFrom="paragraph">
              <wp:posOffset>-100965</wp:posOffset>
            </wp:positionV>
            <wp:extent cx="3650615" cy="504825"/>
            <wp:effectExtent l="0" t="0" r="6985" b="9525"/>
            <wp:wrapNone/>
            <wp:docPr id="9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2"/>
                    <pic:cNvPicPr>
                      <a:picLocks noChangeAspect="1"/>
                    </pic:cNvPicPr>
                  </pic:nvPicPr>
                  <pic:blipFill>
                    <a:blip r:embed="rId119"/>
                    <a:stretch>
                      <a:fillRect/>
                    </a:stretch>
                  </pic:blipFill>
                  <pic:spPr>
                    <a:xfrm>
                      <a:off x="0" y="0"/>
                      <a:ext cx="3650615" cy="504825"/>
                    </a:xfrm>
                    <a:prstGeom prst="rect">
                      <a:avLst/>
                    </a:prstGeom>
                    <a:noFill/>
                    <a:ln w="9525">
                      <a:noFill/>
                    </a:ln>
                  </pic:spPr>
                </pic:pic>
              </a:graphicData>
            </a:graphic>
          </wp:anchor>
        </w:drawing>
      </w:r>
    </w:p>
    <w:p>
      <w:pPr>
        <w:spacing w:line="206" w:lineRule="exact"/>
        <w:rPr>
          <w:rFonts w:ascii="Times New Roman" w:hAnsi="Times New Roman" w:eastAsia="Times New Roman"/>
        </w:rPr>
      </w:pPr>
    </w:p>
    <w:p>
      <w:pPr>
        <w:spacing w:line="0" w:lineRule="atLeast"/>
        <w:ind w:left="1860"/>
        <w:rPr>
          <w:rFonts w:ascii="Helvetica" w:hAnsi="Helvetica" w:eastAsia="Helvetica"/>
          <w:sz w:val="21"/>
        </w:rPr>
      </w:pPr>
      <w:r>
        <w:rPr>
          <w:rFonts w:ascii="Helvetica" w:hAnsi="Helvetica" w:eastAsia="Helvetica"/>
          <w:sz w:val="21"/>
        </w:rPr>
        <w:t>!</w:t>
      </w:r>
    </w:p>
    <w:p>
      <w:pPr>
        <w:spacing w:line="68" w:lineRule="exact"/>
        <w:rPr>
          <w:rFonts w:ascii="Times New Roman" w:hAnsi="Times New Roman" w:eastAsia="Times New Roman"/>
        </w:rPr>
      </w:pPr>
    </w:p>
    <w:p>
      <w:pPr>
        <w:spacing w:line="0" w:lineRule="atLeast"/>
        <w:rPr>
          <w:rFonts w:ascii="Times New Roman" w:hAnsi="Times New Roman" w:eastAsia="Times New Roman"/>
          <w:b/>
          <w:i/>
          <w:sz w:val="24"/>
        </w:rPr>
      </w:pPr>
      <w:r>
        <w:rPr>
          <w:rFonts w:ascii="Times New Roman" w:hAnsi="Times New Roman" w:eastAsia="Times New Roman"/>
          <w:b/>
          <w:i/>
          <w:sz w:val="24"/>
        </w:rPr>
        <w:t>Solution</w:t>
      </w:r>
    </w:p>
    <w:p>
      <w:pPr>
        <w:spacing w:line="0" w:lineRule="atLeast"/>
        <w:rPr>
          <w:rFonts w:ascii="Times New Roman" w:hAnsi="Times New Roman" w:eastAsia="Times New Roman"/>
          <w:sz w:val="24"/>
        </w:rPr>
      </w:pPr>
      <w:r>
        <w:rPr>
          <w:rFonts w:ascii="Times New Roman" w:hAnsi="Times New Roman" w:eastAsia="Times New Roman"/>
          <w:sz w:val="24"/>
        </w:rPr>
        <w:t>The homogeneous nucleation rate N can be calculated by</w:t>
      </w:r>
    </w:p>
    <w:p>
      <w:pPr>
        <w:spacing w:line="200" w:lineRule="exact"/>
        <w:rPr>
          <w:rFonts w:ascii="Times New Roman" w:hAnsi="Times New Roman" w:eastAsia="Times New Roman"/>
        </w:rPr>
      </w:pPr>
      <w:r>
        <w:rPr>
          <w:rFonts w:ascii="Times New Roman" w:hAnsi="Times New Roman" w:eastAsia="Times New Roman"/>
          <w:sz w:val="24"/>
        </w:rPr>
        <w:drawing>
          <wp:anchor distT="0" distB="0" distL="114300" distR="114300" simplePos="0" relativeHeight="1132111872" behindDoc="1" locked="0" layoutInCell="0" allowOverlap="1">
            <wp:simplePos x="0" y="0"/>
            <wp:positionH relativeFrom="column">
              <wp:posOffset>1955800</wp:posOffset>
            </wp:positionH>
            <wp:positionV relativeFrom="paragraph">
              <wp:posOffset>10795</wp:posOffset>
            </wp:positionV>
            <wp:extent cx="1841500" cy="1123950"/>
            <wp:effectExtent l="0" t="0" r="6350" b="0"/>
            <wp:wrapNone/>
            <wp:docPr id="9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3"/>
                    <pic:cNvPicPr>
                      <a:picLocks noChangeAspect="1"/>
                    </pic:cNvPicPr>
                  </pic:nvPicPr>
                  <pic:blipFill>
                    <a:blip r:embed="rId120"/>
                    <a:stretch>
                      <a:fillRect/>
                    </a:stretch>
                  </pic:blipFill>
                  <pic:spPr>
                    <a:xfrm>
                      <a:off x="0" y="0"/>
                      <a:ext cx="1841500" cy="112395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12" w:lineRule="exact"/>
        <w:rPr>
          <w:rFonts w:ascii="Times New Roman" w:hAnsi="Times New Roman" w:eastAsia="Times New Roman"/>
        </w:rPr>
      </w:pPr>
    </w:p>
    <w:p>
      <w:pPr>
        <w:spacing w:line="0" w:lineRule="atLeast"/>
        <w:rPr>
          <w:rFonts w:ascii="Times New Roman" w:hAnsi="Times New Roman" w:eastAsia="Times New Roman"/>
          <w:sz w:val="24"/>
        </w:rPr>
      </w:pPr>
      <w:r>
        <w:rPr>
          <w:rFonts w:ascii="Times New Roman" w:hAnsi="Times New Roman" w:eastAsia="Times New Roman"/>
          <w:sz w:val="24"/>
        </w:rPr>
        <w:t>(a) When the homogeneous nucleation rate in liquid copper at undercoolings of 180K,</w:t>
      </w:r>
    </w:p>
    <w:p>
      <w:pPr>
        <w:spacing w:line="200" w:lineRule="exact"/>
        <w:rPr>
          <w:rFonts w:ascii="Times New Roman" w:hAnsi="Times New Roman" w:eastAsia="Times New Roman"/>
        </w:rPr>
      </w:pPr>
      <w:r>
        <w:rPr>
          <w:rFonts w:ascii="Times New Roman" w:hAnsi="Times New Roman" w:eastAsia="Times New Roman"/>
          <w:sz w:val="24"/>
        </w:rPr>
        <w:drawing>
          <wp:anchor distT="0" distB="0" distL="114300" distR="114300" simplePos="0" relativeHeight="1132112896" behindDoc="1" locked="0" layoutInCell="0" allowOverlap="1">
            <wp:simplePos x="0" y="0"/>
            <wp:positionH relativeFrom="column">
              <wp:posOffset>1168400</wp:posOffset>
            </wp:positionH>
            <wp:positionV relativeFrom="paragraph">
              <wp:posOffset>109220</wp:posOffset>
            </wp:positionV>
            <wp:extent cx="3416300" cy="1658620"/>
            <wp:effectExtent l="0" t="0" r="12700" b="17780"/>
            <wp:wrapNone/>
            <wp:docPr id="9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4"/>
                    <pic:cNvPicPr>
                      <a:picLocks noChangeAspect="1"/>
                    </pic:cNvPicPr>
                  </pic:nvPicPr>
                  <pic:blipFill>
                    <a:blip r:embed="rId121"/>
                    <a:stretch>
                      <a:fillRect/>
                    </a:stretch>
                  </pic:blipFill>
                  <pic:spPr>
                    <a:xfrm>
                      <a:off x="0" y="0"/>
                      <a:ext cx="3416300" cy="165862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24" w:lineRule="exact"/>
        <w:rPr>
          <w:rFonts w:ascii="Times New Roman" w:hAnsi="Times New Roman" w:eastAsia="Times New Roman"/>
        </w:rPr>
      </w:pPr>
    </w:p>
    <w:p>
      <w:pPr>
        <w:spacing w:line="0" w:lineRule="atLeast"/>
        <w:rPr>
          <w:rFonts w:ascii="Times New Roman" w:hAnsi="Times New Roman" w:eastAsia="Times New Roman"/>
          <w:sz w:val="24"/>
        </w:rPr>
      </w:pPr>
      <w:r>
        <w:rPr>
          <w:rFonts w:ascii="Times New Roman" w:hAnsi="Times New Roman" w:eastAsia="Times New Roman"/>
          <w:sz w:val="24"/>
        </w:rPr>
        <w:t>(b) When the homogeneous nucleation rate in liquid copper at undercoolings of 200K,</w:t>
      </w:r>
    </w:p>
    <w:p>
      <w:pPr>
        <w:spacing w:line="200" w:lineRule="exact"/>
        <w:rPr>
          <w:rFonts w:ascii="Times New Roman" w:hAnsi="Times New Roman" w:eastAsia="Times New Roman"/>
        </w:rPr>
      </w:pPr>
      <w:r>
        <w:rPr>
          <w:rFonts w:ascii="Times New Roman" w:hAnsi="Times New Roman" w:eastAsia="Times New Roman"/>
          <w:sz w:val="24"/>
        </w:rPr>
        <w:drawing>
          <wp:anchor distT="0" distB="0" distL="114300" distR="114300" simplePos="0" relativeHeight="1132113920" behindDoc="1" locked="0" layoutInCell="0" allowOverlap="1">
            <wp:simplePos x="0" y="0"/>
            <wp:positionH relativeFrom="column">
              <wp:posOffset>1168400</wp:posOffset>
            </wp:positionH>
            <wp:positionV relativeFrom="paragraph">
              <wp:posOffset>71120</wp:posOffset>
            </wp:positionV>
            <wp:extent cx="3416300" cy="1542415"/>
            <wp:effectExtent l="0" t="0" r="12700" b="635"/>
            <wp:wrapNone/>
            <wp:docPr id="9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5"/>
                    <pic:cNvPicPr>
                      <a:picLocks noChangeAspect="1"/>
                    </pic:cNvPicPr>
                  </pic:nvPicPr>
                  <pic:blipFill>
                    <a:blip r:embed="rId122"/>
                    <a:stretch>
                      <a:fillRect/>
                    </a:stretch>
                  </pic:blipFill>
                  <pic:spPr>
                    <a:xfrm>
                      <a:off x="0" y="0"/>
                      <a:ext cx="3416300" cy="154241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24" w:lineRule="exact"/>
        <w:rPr>
          <w:rFonts w:ascii="Times New Roman" w:hAnsi="Times New Roman" w:eastAsia="Times New Roman"/>
        </w:rPr>
      </w:pPr>
    </w:p>
    <w:p>
      <w:pPr>
        <w:spacing w:line="0" w:lineRule="atLeast"/>
        <w:rPr>
          <w:rFonts w:ascii="Times New Roman" w:hAnsi="Times New Roman" w:eastAsia="Times New Roman"/>
          <w:sz w:val="24"/>
        </w:rPr>
      </w:pPr>
      <w:r>
        <w:rPr>
          <w:rFonts w:ascii="Times New Roman" w:hAnsi="Times New Roman" w:eastAsia="Times New Roman"/>
          <w:sz w:val="24"/>
        </w:rPr>
        <w:t>(c) When the homogeneous nucleation rate in liquid copper at undercoolings of 220K,</w:t>
      </w:r>
    </w:p>
    <w:p>
      <w:pPr>
        <w:spacing w:line="0" w:lineRule="atLeast"/>
        <w:rPr>
          <w:rFonts w:ascii="Times New Roman" w:hAnsi="Times New Roman" w:eastAsia="Times New Roman"/>
          <w:sz w:val="24"/>
        </w:rPr>
      </w:pPr>
      <w:r>
        <w:rPr>
          <w:rFonts w:ascii="Times New Roman" w:hAnsi="Times New Roman" w:eastAsia="Times New Roman"/>
          <w:sz w:val="24"/>
        </w:rPr>
        <w:drawing>
          <wp:anchor distT="0" distB="0" distL="114300" distR="114300" simplePos="0" relativeHeight="1132114944" behindDoc="1" locked="0" layoutInCell="0" allowOverlap="1">
            <wp:simplePos x="0" y="0"/>
            <wp:positionH relativeFrom="column">
              <wp:posOffset>1168400</wp:posOffset>
            </wp:positionH>
            <wp:positionV relativeFrom="paragraph">
              <wp:posOffset>71755</wp:posOffset>
            </wp:positionV>
            <wp:extent cx="3416300" cy="1530985"/>
            <wp:effectExtent l="0" t="0" r="12700" b="12065"/>
            <wp:wrapNone/>
            <wp:docPr id="9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6"/>
                    <pic:cNvPicPr>
                      <a:picLocks noChangeAspect="1"/>
                    </pic:cNvPicPr>
                  </pic:nvPicPr>
                  <pic:blipFill>
                    <a:blip r:embed="rId123"/>
                    <a:stretch>
                      <a:fillRect/>
                    </a:stretch>
                  </pic:blipFill>
                  <pic:spPr>
                    <a:xfrm>
                      <a:off x="0" y="0"/>
                      <a:ext cx="3416300" cy="1530985"/>
                    </a:xfrm>
                    <a:prstGeom prst="rect">
                      <a:avLst/>
                    </a:prstGeom>
                    <a:noFill/>
                    <a:ln w="9525">
                      <a:noFill/>
                    </a:ln>
                  </pic:spPr>
                </pic:pic>
              </a:graphicData>
            </a:graphic>
          </wp:anchor>
        </w:drawing>
      </w: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numPr>
          <w:ilvl w:val="0"/>
          <w:numId w:val="0"/>
        </w:numPr>
        <w:spacing w:before="156" w:beforeLines="50"/>
        <w:jc w:val="left"/>
        <w:rPr>
          <w:rFonts w:hint="default" w:ascii="Times New Roman" w:hAnsi="Times New Roman" w:eastAsia="宋体" w:cs="Times New Roman"/>
          <w:b/>
          <w:bCs/>
          <w:lang w:val="en-US" w:eastAsia="zh-CN"/>
        </w:rPr>
      </w:pPr>
    </w:p>
    <w:p>
      <w:pPr>
        <w:jc w:val="center"/>
        <w:rPr>
          <w:rFonts w:hint="eastAsia"/>
          <w:b/>
          <w:sz w:val="36"/>
        </w:rPr>
      </w:pPr>
      <w:r>
        <w:rPr>
          <w:rFonts w:hint="eastAsia"/>
          <w:b/>
          <w:sz w:val="36"/>
        </w:rPr>
        <w:t>Fundamentals of Materials Science H</w:t>
      </w:r>
      <w:r>
        <w:rPr>
          <w:rFonts w:hint="eastAsia"/>
          <w:b/>
          <w:sz w:val="36"/>
          <w:szCs w:val="36"/>
        </w:rPr>
        <w:t>ome</w:t>
      </w:r>
      <w:r>
        <w:rPr>
          <w:rFonts w:hint="eastAsia"/>
          <w:b/>
          <w:sz w:val="36"/>
        </w:rPr>
        <w:t xml:space="preserve">work </w:t>
      </w:r>
      <w:r>
        <w:rPr>
          <w:rFonts w:hint="eastAsia"/>
          <w:b/>
          <w:sz w:val="36"/>
          <w:lang w:val="en-US" w:eastAsia="zh-CN"/>
        </w:rPr>
        <w:t>22</w:t>
      </w:r>
    </w:p>
    <w:p>
      <w:pPr>
        <w:jc w:val="center"/>
        <w:rPr>
          <w:rFonts w:hint="eastAsia"/>
          <w:b/>
          <w:sz w:val="28"/>
          <w:u w:val="single"/>
          <w:lang w:val="en-US" w:eastAsia="zh-CN"/>
        </w:rPr>
      </w:pPr>
      <w:r>
        <w:rPr>
          <w:rFonts w:hint="eastAsia"/>
          <w:b/>
          <w:sz w:val="28"/>
        </w:rPr>
        <w:t xml:space="preserve">Name: </w:t>
      </w:r>
      <w:r>
        <w:rPr>
          <w:rFonts w:hint="eastAsia"/>
          <w:b/>
          <w:sz w:val="28"/>
          <w:u w:val="single"/>
          <w:lang w:val="en-US" w:eastAsia="zh-CN"/>
        </w:rPr>
        <w:t>Xiao，Liyang</w:t>
      </w:r>
      <w:r>
        <w:rPr>
          <w:rFonts w:hint="eastAsia"/>
          <w:b/>
          <w:sz w:val="28"/>
        </w:rPr>
        <w:t xml:space="preserve">    Date: </w:t>
      </w:r>
      <w:r>
        <w:rPr>
          <w:rFonts w:hint="eastAsia"/>
          <w:b/>
          <w:sz w:val="28"/>
          <w:u w:val="single"/>
        </w:rPr>
        <w:t>0</w:t>
      </w:r>
      <w:r>
        <w:rPr>
          <w:rFonts w:hint="eastAsia"/>
          <w:b/>
          <w:sz w:val="28"/>
          <w:u w:val="single"/>
          <w:lang w:val="en-US" w:eastAsia="zh-CN"/>
        </w:rPr>
        <w:t>5</w:t>
      </w:r>
      <w:r>
        <w:rPr>
          <w:rFonts w:hint="eastAsia"/>
          <w:b/>
          <w:sz w:val="28"/>
          <w:u w:val="single"/>
        </w:rPr>
        <w:t>/</w:t>
      </w:r>
      <w:r>
        <w:rPr>
          <w:rFonts w:hint="eastAsia"/>
          <w:b/>
          <w:sz w:val="28"/>
          <w:u w:val="single"/>
          <w:lang w:val="en-US" w:eastAsia="zh-CN"/>
        </w:rPr>
        <w:t>23</w:t>
      </w:r>
      <w:r>
        <w:rPr>
          <w:rFonts w:hint="eastAsia"/>
          <w:b/>
          <w:sz w:val="28"/>
          <w:u w:val="single"/>
        </w:rPr>
        <w:t>/201</w:t>
      </w:r>
      <w:r>
        <w:rPr>
          <w:rFonts w:hint="eastAsia"/>
          <w:b/>
          <w:sz w:val="28"/>
          <w:u w:val="single"/>
          <w:lang w:val="en-US" w:eastAsia="zh-CN"/>
        </w:rPr>
        <w:t>7</w:t>
      </w:r>
      <w:r>
        <w:rPr>
          <w:rFonts w:hint="eastAsia"/>
          <w:b/>
          <w:sz w:val="28"/>
        </w:rPr>
        <w:t xml:space="preserve">   Student #: </w:t>
      </w:r>
      <w:r>
        <w:rPr>
          <w:rFonts w:hint="eastAsia"/>
          <w:b/>
          <w:sz w:val="28"/>
          <w:u w:val="single"/>
          <w:lang w:val="en-US" w:eastAsia="zh-CN"/>
        </w:rPr>
        <w:t>15090215</w:t>
      </w:r>
    </w:p>
    <w:p>
      <w:pPr>
        <w:jc w:val="left"/>
        <w:rPr>
          <w:sz w:val="24"/>
        </w:rPr>
      </w:pPr>
    </w:p>
    <w:p>
      <w:pPr>
        <w:ind w:left="284" w:hanging="284" w:hangingChars="118"/>
        <w:jc w:val="left"/>
        <w:rPr>
          <w:b/>
          <w:color w:val="C00000"/>
          <w:sz w:val="24"/>
          <w:u w:val="single"/>
        </w:rPr>
      </w:pPr>
      <w:r>
        <w:rPr>
          <w:b/>
          <w:color w:val="C00000"/>
          <w:sz w:val="24"/>
          <w:u w:val="single"/>
        </w:rPr>
        <w:t>Homework Problems:</w:t>
      </w:r>
    </w:p>
    <w:p>
      <w:pPr>
        <w:ind w:firstLine="420" w:firstLineChars="0"/>
        <w:jc w:val="left"/>
        <w:rPr>
          <w:b/>
          <w:bCs/>
          <w:sz w:val="24"/>
          <w:szCs w:val="24"/>
        </w:rPr>
      </w:pPr>
    </w:p>
    <w:p>
      <w:pPr>
        <w:numPr>
          <w:ilvl w:val="0"/>
          <w:numId w:val="9"/>
        </w:numPr>
        <w:rPr>
          <w:rFonts w:eastAsia="楷体_GB2312"/>
          <w:b/>
          <w:bCs/>
          <w:sz w:val="24"/>
        </w:rPr>
      </w:pPr>
      <w:r>
        <w:rPr>
          <w:rFonts w:eastAsia="楷体_GB2312"/>
          <w:b/>
          <w:bCs/>
          <w:sz w:val="24"/>
        </w:rPr>
        <w:t>Suppose that liquid nickel is undercooled until homogeneous nucleation occurs. Calculate</w:t>
      </w:r>
    </w:p>
    <w:p>
      <w:pPr>
        <w:ind w:left="357" w:leftChars="170" w:firstLine="120" w:firstLineChars="50"/>
        <w:rPr>
          <w:rFonts w:eastAsia="楷体_GB2312"/>
          <w:b/>
          <w:bCs/>
          <w:sz w:val="24"/>
        </w:rPr>
      </w:pPr>
      <w:r>
        <w:rPr>
          <w:rFonts w:eastAsia="楷体_GB2312"/>
          <w:b/>
          <w:bCs/>
          <w:sz w:val="24"/>
        </w:rPr>
        <w:t>(a) the critical radius of the nucleus required; and</w:t>
      </w:r>
    </w:p>
    <w:p>
      <w:pPr>
        <w:ind w:left="357" w:leftChars="170" w:firstLine="120" w:firstLineChars="50"/>
        <w:rPr>
          <w:rFonts w:eastAsia="楷体_GB2312"/>
          <w:b/>
          <w:bCs/>
          <w:sz w:val="24"/>
        </w:rPr>
      </w:pPr>
      <w:r>
        <w:rPr>
          <w:rFonts w:eastAsia="楷体_GB2312"/>
          <w:b/>
          <w:bCs/>
          <w:sz w:val="24"/>
        </w:rPr>
        <w:t>(b) the number of nickel atoms in the nucleus.</w:t>
      </w:r>
    </w:p>
    <w:p>
      <w:pPr>
        <w:ind w:left="357" w:leftChars="170" w:firstLine="120" w:firstLineChars="50"/>
        <w:rPr>
          <w:rFonts w:eastAsia="楷体_GB2312"/>
          <w:b/>
          <w:bCs/>
          <w:sz w:val="24"/>
        </w:rPr>
      </w:pPr>
      <w:r>
        <w:rPr>
          <w:rFonts w:eastAsia="楷体_GB2312"/>
          <w:b/>
          <w:bCs/>
          <w:sz w:val="24"/>
        </w:rPr>
        <w:t>Assume that the lattice parameter of the solid FCC nickel is 0.356 nm.</w:t>
      </w:r>
    </w:p>
    <w:p>
      <w:pPr>
        <w:ind w:left="357" w:leftChars="170" w:firstLine="120" w:firstLineChars="50"/>
        <w:rPr>
          <w:rFonts w:eastAsia="楷体_GB2312"/>
          <w:b/>
          <w:bCs/>
          <w:sz w:val="24"/>
        </w:rPr>
      </w:pPr>
    </w:p>
    <w:p>
      <w:pPr>
        <w:rPr>
          <w:rFonts w:hint="eastAsia"/>
          <w:b/>
          <w:bCs/>
          <w:kern w:val="0"/>
          <w:sz w:val="24"/>
          <w:lang w:val="en-US" w:eastAsia="zh-CN"/>
        </w:rPr>
      </w:pPr>
      <w:r>
        <w:rPr>
          <w:rFonts w:hint="eastAsia"/>
          <w:b/>
          <w:bCs/>
          <w:kern w:val="0"/>
          <w:sz w:val="24"/>
        </w:rPr>
        <w:t>Solution:</w:t>
      </w:r>
      <w:r>
        <w:rPr>
          <w:rFonts w:hint="eastAsia"/>
          <w:b/>
          <w:bCs/>
          <w:kern w:val="0"/>
          <w:sz w:val="24"/>
          <w:lang w:val="en-US" w:eastAsia="zh-CN"/>
        </w:rPr>
        <w:t xml:space="preserve"> </w:t>
      </w:r>
    </w:p>
    <w:p>
      <w:pPr>
        <w:rPr>
          <w:rFonts w:eastAsia="楷体_GB2312"/>
          <w:b/>
          <w:bCs/>
          <w:sz w:val="24"/>
        </w:rPr>
      </w:pPr>
    </w:p>
    <w:p>
      <w:pPr>
        <w:ind w:firstLine="420" w:firstLineChars="0"/>
        <w:rPr>
          <w:rFonts w:hint="eastAsia" w:eastAsia="楷体_GB2312"/>
          <w:b/>
          <w:bCs/>
          <w:sz w:val="24"/>
          <w:lang w:eastAsia="zh-CN"/>
        </w:rPr>
      </w:pPr>
      <w:r>
        <w:rPr>
          <w:rFonts w:hint="eastAsia" w:eastAsia="楷体_GB2312"/>
          <w:b/>
          <w:bCs/>
          <w:sz w:val="24"/>
          <w:lang w:val="en-US" w:eastAsia="zh-CN"/>
        </w:rPr>
        <w:t>(a)</w:t>
      </w:r>
      <w:r>
        <w:rPr>
          <w:rFonts w:hint="eastAsia" w:eastAsia="楷体_GB2312"/>
          <w:b/>
          <w:bCs/>
          <w:position w:val="-14"/>
          <w:sz w:val="24"/>
          <w:lang w:eastAsia="zh-CN"/>
        </w:rPr>
        <w:object>
          <v:shape id="_x0000_i1125" o:spt="75" type="#_x0000_t75" style="height:20pt;width:335pt;" o:ole="t" filled="f" o:preferrelative="t" stroked="f" coordsize="21600,21600">
            <v:path/>
            <v:fill on="f" focussize="0,0"/>
            <v:stroke on="f"/>
            <v:imagedata r:id="rId125" o:title=""/>
            <o:lock v:ext="edit" aspectratio="t"/>
            <w10:wrap type="none"/>
            <w10:anchorlock/>
          </v:shape>
          <o:OLEObject Type="Embed" ProgID="Equation.KSEE3" ShapeID="_x0000_i1125" DrawAspect="Content" ObjectID="_1468075768" r:id="rId124">
            <o:LockedField>false</o:LockedField>
          </o:OLEObject>
        </w:object>
      </w:r>
    </w:p>
    <w:p>
      <w:pPr>
        <w:ind w:firstLine="420" w:firstLineChars="0"/>
        <w:rPr>
          <w:rFonts w:hint="eastAsia" w:eastAsia="楷体_GB2312"/>
          <w:b/>
          <w:bCs/>
          <w:sz w:val="24"/>
          <w:lang w:eastAsia="zh-CN"/>
        </w:rPr>
      </w:pPr>
      <w:r>
        <w:rPr>
          <w:rFonts w:hint="eastAsia" w:eastAsia="楷体_GB2312"/>
          <w:b/>
          <w:bCs/>
          <w:sz w:val="24"/>
          <w:lang w:val="en-US" w:eastAsia="zh-CN"/>
        </w:rPr>
        <w:t xml:space="preserve">   </w:t>
      </w:r>
      <w:r>
        <w:rPr>
          <w:rFonts w:hint="eastAsia" w:eastAsia="楷体_GB2312"/>
          <w:b/>
          <w:bCs/>
          <w:position w:val="-34"/>
          <w:sz w:val="24"/>
          <w:lang w:eastAsia="zh-CN"/>
        </w:rPr>
        <w:object>
          <v:shape id="_x0000_i1126" o:spt="75" type="#_x0000_t75" style="height:40pt;width:354pt;" o:ole="t" filled="f" o:preferrelative="t" stroked="f" coordsize="21600,21600">
            <v:path/>
            <v:fill on="f" focussize="0,0"/>
            <v:stroke on="f"/>
            <v:imagedata r:id="rId127" o:title=""/>
            <o:lock v:ext="edit" aspectratio="t"/>
            <w10:wrap type="none"/>
            <w10:anchorlock/>
          </v:shape>
          <o:OLEObject Type="Embed" ProgID="Equation.KSEE3" ShapeID="_x0000_i1126" DrawAspect="Content" ObjectID="_1468075769" r:id="rId126">
            <o:LockedField>false</o:LockedField>
          </o:OLEObject>
        </w:object>
      </w:r>
    </w:p>
    <w:p>
      <w:pPr>
        <w:ind w:firstLine="420" w:firstLineChars="0"/>
        <w:rPr>
          <w:rFonts w:eastAsia="楷体_GB2312"/>
          <w:position w:val="-12"/>
          <w:sz w:val="24"/>
        </w:rPr>
      </w:pPr>
      <w:r>
        <w:rPr>
          <w:rFonts w:hint="eastAsia" w:eastAsia="楷体_GB2312"/>
          <w:b/>
          <w:bCs/>
          <w:sz w:val="24"/>
          <w:lang w:val="en-US" w:eastAsia="zh-CN"/>
        </w:rPr>
        <w:t>(b)</w:t>
      </w:r>
      <w:r>
        <w:rPr>
          <w:rFonts w:eastAsia="楷体_GB2312"/>
          <w:position w:val="-12"/>
          <w:sz w:val="24"/>
        </w:rPr>
        <w:object>
          <v:shape id="_x0000_i1127" o:spt="75" type="#_x0000_t75" style="height:19.7pt;width:157.35pt;" o:ole="t" filled="f" o:preferrelative="t" stroked="f" coordsize="21600,21600">
            <v:path/>
            <v:fill on="f" focussize="0,0"/>
            <v:stroke on="f"/>
            <v:imagedata r:id="rId129" o:title=""/>
            <o:lock v:ext="edit" aspectratio="t"/>
            <w10:wrap type="none"/>
            <w10:anchorlock/>
          </v:shape>
          <o:OLEObject Type="Embed" ProgID="Equation.3" ShapeID="_x0000_i1127" DrawAspect="Content" ObjectID="_1468075770" r:id="rId128">
            <o:LockedField>false</o:LockedField>
          </o:OLEObject>
        </w:object>
      </w:r>
    </w:p>
    <w:p>
      <w:pPr>
        <w:ind w:firstLine="420" w:firstLineChars="0"/>
        <w:rPr>
          <w:rFonts w:eastAsia="楷体_GB2312"/>
          <w:position w:val="-24"/>
          <w:sz w:val="24"/>
        </w:rPr>
      </w:pPr>
      <w:r>
        <w:rPr>
          <w:rFonts w:hint="eastAsia" w:eastAsia="楷体_GB2312"/>
          <w:position w:val="-12"/>
          <w:sz w:val="24"/>
          <w:lang w:val="en-US" w:eastAsia="zh-CN"/>
        </w:rPr>
        <w:t xml:space="preserve">  </w:t>
      </w:r>
      <w:r>
        <w:rPr>
          <w:rFonts w:eastAsia="楷体_GB2312"/>
          <w:position w:val="-24"/>
          <w:sz w:val="24"/>
        </w:rPr>
        <w:object>
          <v:shape id="_x0000_i1128" o:spt="75" type="#_x0000_t75" style="height:28.55pt;width:201.6pt;" o:ole="t" filled="f" o:preferrelative="t" stroked="f" coordsize="21600,21600">
            <v:path/>
            <v:fill on="f" focussize="0,0"/>
            <v:stroke on="f"/>
            <v:imagedata r:id="rId131" o:title=""/>
            <o:lock v:ext="edit" aspectratio="t"/>
            <w10:wrap type="none"/>
            <w10:anchorlock/>
          </v:shape>
          <o:OLEObject Type="Embed" ProgID="Equation.3" ShapeID="_x0000_i1128" DrawAspect="Content" ObjectID="_1468075771" r:id="rId130">
            <o:LockedField>false</o:LockedField>
          </o:OLEObject>
        </w:object>
      </w:r>
    </w:p>
    <w:p>
      <w:pPr>
        <w:ind w:firstLine="420" w:firstLineChars="0"/>
        <w:rPr>
          <w:rFonts w:eastAsia="楷体_GB2312"/>
          <w:position w:val="-30"/>
          <w:sz w:val="24"/>
        </w:rPr>
      </w:pPr>
      <w:r>
        <w:rPr>
          <w:rFonts w:hint="eastAsia" w:eastAsia="楷体_GB2312"/>
          <w:position w:val="-30"/>
          <w:sz w:val="24"/>
          <w:lang w:val="en-US" w:eastAsia="zh-CN"/>
        </w:rPr>
        <w:t xml:space="preserve">  </w:t>
      </w:r>
      <w:r>
        <w:rPr>
          <w:rFonts w:eastAsia="楷体_GB2312"/>
          <w:position w:val="-30"/>
          <w:sz w:val="24"/>
        </w:rPr>
        <w:object>
          <v:shape id="_x0000_i1129" o:spt="75" type="#_x0000_t75" style="height:31.9pt;width:107.1pt;" o:ole="t" filled="f" o:preferrelative="t" stroked="f" coordsize="21600,21600">
            <v:path/>
            <v:fill on="f" focussize="0,0"/>
            <v:stroke on="f"/>
            <v:imagedata r:id="rId133" o:title=""/>
            <o:lock v:ext="edit" aspectratio="t"/>
            <w10:wrap type="none"/>
            <w10:anchorlock/>
          </v:shape>
          <o:OLEObject Type="Embed" ProgID="Equation.3" ShapeID="_x0000_i1129" DrawAspect="Content" ObjectID="_1468075772" r:id="rId132">
            <o:LockedField>false</o:LockedField>
          </o:OLEObject>
        </w:object>
      </w:r>
    </w:p>
    <w:p>
      <w:pPr>
        <w:ind w:firstLine="420" w:firstLineChars="0"/>
        <w:rPr>
          <w:rFonts w:eastAsia="楷体_GB2312"/>
          <w:position w:val="-6"/>
          <w:sz w:val="24"/>
        </w:rPr>
      </w:pPr>
      <w:r>
        <w:rPr>
          <w:rFonts w:hint="eastAsia" w:eastAsia="楷体_GB2312"/>
          <w:position w:val="-6"/>
          <w:sz w:val="24"/>
          <w:lang w:val="en-US" w:eastAsia="zh-CN"/>
        </w:rPr>
        <w:t xml:space="preserve">  </w:t>
      </w:r>
      <w:r>
        <w:rPr>
          <w:rFonts w:eastAsia="楷体_GB2312"/>
          <w:position w:val="-6"/>
          <w:sz w:val="24"/>
        </w:rPr>
        <w:object>
          <v:shape id="_x0000_i1130" o:spt="75" type="#_x0000_t75" style="height:14.2pt;width:99.2pt;" o:ole="t" filled="f" o:preferrelative="t" stroked="f" coordsize="21600,21600">
            <v:path/>
            <v:fill on="f" focussize="0,0"/>
            <v:stroke on="f"/>
            <v:imagedata r:id="rId135" o:title=""/>
            <o:lock v:ext="edit" aspectratio="t"/>
            <w10:wrap type="none"/>
            <w10:anchorlock/>
          </v:shape>
          <o:OLEObject Type="Embed" ProgID="Equation.3" ShapeID="_x0000_i1130" DrawAspect="Content" ObjectID="_1468075773" r:id="rId134">
            <o:LockedField>false</o:LockedField>
          </o:OLEObject>
        </w:object>
      </w:r>
    </w:p>
    <w:p>
      <w:pPr>
        <w:ind w:firstLine="420" w:firstLineChars="0"/>
        <w:rPr>
          <w:rFonts w:hint="eastAsia" w:eastAsia="楷体_GB2312"/>
          <w:b/>
          <w:bCs/>
          <w:sz w:val="24"/>
          <w:lang w:eastAsia="zh-CN"/>
        </w:rPr>
      </w:pPr>
      <w:r>
        <w:rPr>
          <w:rFonts w:hint="eastAsia" w:eastAsia="楷体_GB2312"/>
          <w:b w:val="0"/>
          <w:bCs w:val="0"/>
          <w:position w:val="-6"/>
          <w:sz w:val="24"/>
          <w:lang w:val="en-US" w:eastAsia="zh-CN"/>
        </w:rPr>
        <w:t xml:space="preserve">  </w:t>
      </w:r>
      <w:r>
        <w:rPr>
          <w:rFonts w:hint="eastAsia" w:ascii="宋体" w:hAnsi="宋体" w:eastAsia="宋体" w:cs="宋体"/>
          <w:b w:val="0"/>
          <w:bCs w:val="0"/>
          <w:position w:val="-6"/>
          <w:sz w:val="24"/>
          <w:lang w:val="en-US" w:eastAsia="zh-CN"/>
        </w:rPr>
        <w:t>∴</w:t>
      </w:r>
      <w:r>
        <w:rPr>
          <w:rFonts w:eastAsia="楷体_GB2312"/>
          <w:b w:val="0"/>
          <w:bCs w:val="0"/>
          <w:sz w:val="24"/>
        </w:rPr>
        <w:t xml:space="preserve"> the number of nickel atoms in the nucleus</w:t>
      </w:r>
      <w:r>
        <w:rPr>
          <w:rFonts w:hint="eastAsia" w:eastAsia="楷体_GB2312"/>
          <w:b w:val="0"/>
          <w:bCs w:val="0"/>
          <w:sz w:val="24"/>
          <w:lang w:val="en-US" w:eastAsia="zh-CN"/>
        </w:rPr>
        <w:t xml:space="preserve"> are about 72.</w:t>
      </w:r>
    </w:p>
    <w:p>
      <w:pPr>
        <w:ind w:left="420"/>
        <w:rPr>
          <w:rFonts w:eastAsia="楷体_GB2312"/>
          <w:b/>
          <w:bCs/>
          <w:sz w:val="24"/>
        </w:rPr>
      </w:pPr>
    </w:p>
    <w:p>
      <w:pPr>
        <w:numPr>
          <w:ilvl w:val="0"/>
          <w:numId w:val="9"/>
        </w:numPr>
        <w:rPr>
          <w:rFonts w:eastAsia="楷体_GB2312"/>
          <w:b/>
          <w:bCs/>
          <w:sz w:val="24"/>
        </w:rPr>
      </w:pPr>
      <w:r>
        <w:rPr>
          <w:rFonts w:hint="eastAsia" w:eastAsia="楷体_GB2312"/>
          <w:b/>
          <w:bCs/>
          <w:sz w:val="24"/>
        </w:rPr>
        <w:t>换个中文写法，</w:t>
      </w:r>
      <w:r>
        <w:rPr>
          <w:rFonts w:eastAsia="楷体_GB2312"/>
          <w:b/>
          <w:bCs/>
          <w:sz w:val="24"/>
        </w:rPr>
        <w:t>上题中假设金属镍以均匀形核的方式凝固，稳定晶核的数目为每立方米10</w:t>
      </w:r>
      <w:r>
        <w:rPr>
          <w:rFonts w:eastAsia="楷体_GB2312"/>
          <w:b/>
          <w:bCs/>
          <w:sz w:val="24"/>
          <w:vertAlign w:val="superscript"/>
        </w:rPr>
        <w:t>6</w:t>
      </w:r>
      <w:r>
        <w:rPr>
          <w:rFonts w:eastAsia="楷体_GB2312"/>
          <w:b/>
          <w:bCs/>
          <w:sz w:val="24"/>
        </w:rPr>
        <w:t xml:space="preserve"> 个。试分别计算过冷度为200 K和300 K时的临界晶核半径及稳定晶核的数目。你计算的结果能说明什么问题？</w:t>
      </w:r>
    </w:p>
    <w:p>
      <w:pPr>
        <w:rPr>
          <w:rFonts w:eastAsia="楷体_GB2312"/>
          <w:b/>
          <w:bCs/>
          <w:sz w:val="24"/>
        </w:rPr>
      </w:pPr>
    </w:p>
    <w:p>
      <w:pPr>
        <w:rPr>
          <w:rFonts w:hint="eastAsia" w:eastAsia="楷体_GB2312"/>
          <w:b/>
          <w:bCs/>
          <w:sz w:val="24"/>
          <w:lang w:val="en-US" w:eastAsia="zh-CN"/>
        </w:rPr>
      </w:pPr>
      <w:r>
        <w:rPr>
          <w:rFonts w:hint="eastAsia" w:eastAsia="楷体_GB2312"/>
          <w:b/>
          <w:bCs/>
          <w:sz w:val="24"/>
          <w:lang w:val="en-US" w:eastAsia="zh-CN"/>
        </w:rPr>
        <w:t>Solution:</w:t>
      </w:r>
    </w:p>
    <w:p>
      <w:pPr>
        <w:rPr>
          <w:rFonts w:hint="eastAsia" w:eastAsia="楷体_GB2312"/>
          <w:b/>
          <w:bCs/>
          <w:sz w:val="24"/>
          <w:lang w:val="en-US" w:eastAsia="zh-CN"/>
        </w:rPr>
      </w:pPr>
    </w:p>
    <w:p>
      <w:pPr>
        <w:ind w:firstLine="420" w:firstLineChars="0"/>
        <w:rPr>
          <w:rFonts w:eastAsia="楷体_GB2312"/>
          <w:sz w:val="24"/>
        </w:rPr>
      </w:pPr>
      <w:r>
        <w:rPr>
          <w:rFonts w:eastAsia="楷体_GB2312"/>
          <w:sz w:val="24"/>
        </w:rPr>
        <w:t>当过冷度为200 K，T2=1528K</w:t>
      </w:r>
      <w:r>
        <w:rPr>
          <w:rFonts w:hint="eastAsia" w:eastAsia="楷体_GB2312"/>
          <w:sz w:val="24"/>
        </w:rPr>
        <w:t>；</w:t>
      </w:r>
      <w:r>
        <w:rPr>
          <w:rFonts w:eastAsia="楷体_GB2312"/>
          <w:sz w:val="24"/>
        </w:rPr>
        <w:t>当过冷度为300 K，T3=1428K</w:t>
      </w:r>
    </w:p>
    <w:p>
      <w:pPr>
        <w:ind w:left="420" w:leftChars="200"/>
        <w:rPr>
          <w:rFonts w:hint="eastAsia" w:eastAsia="楷体_GB2312"/>
          <w:b/>
          <w:bCs/>
          <w:sz w:val="24"/>
          <w:lang w:val="en-US" w:eastAsia="zh-CN"/>
        </w:rPr>
      </w:pPr>
      <w:r>
        <w:rPr>
          <w:rFonts w:eastAsia="楷体_GB2312"/>
          <w:sz w:val="24"/>
        </w:rPr>
        <w:t>当金属镍以均匀形核的方式凝固时，T1=1136k，由题目可知，此时形核率为10</w:t>
      </w:r>
      <w:r>
        <w:rPr>
          <w:rFonts w:eastAsia="楷体_GB2312"/>
          <w:sz w:val="24"/>
          <w:vertAlign w:val="superscript"/>
        </w:rPr>
        <w:t>6</w:t>
      </w:r>
      <w:r>
        <w:rPr>
          <w:rFonts w:eastAsia="楷体_GB2312"/>
          <w:sz w:val="24"/>
        </w:rPr>
        <w:t xml:space="preserve"> 个每立方米</w:t>
      </w:r>
    </w:p>
    <w:p>
      <w:pPr>
        <w:ind w:firstLine="480" w:firstLineChars="200"/>
        <w:rPr>
          <w:rFonts w:eastAsia="楷体_GB2312"/>
          <w:position w:val="-34"/>
          <w:sz w:val="24"/>
        </w:rPr>
      </w:pPr>
      <w:r>
        <w:rPr>
          <w:rFonts w:eastAsia="楷体_GB2312"/>
          <w:position w:val="-34"/>
          <w:sz w:val="24"/>
        </w:rPr>
        <w:object>
          <v:shape id="_x0000_i1131" o:spt="75" type="#_x0000_t75" style="height:32.4pt;width:285.85pt;" o:ole="t" filled="f" o:preferrelative="t" stroked="f" coordsize="21600,21600">
            <v:path/>
            <v:fill on="f" focussize="0,0"/>
            <v:stroke on="f"/>
            <v:imagedata r:id="rId137" o:title=""/>
            <o:lock v:ext="edit" aspectratio="t"/>
            <w10:wrap type="none"/>
            <w10:anchorlock/>
          </v:shape>
          <o:OLEObject Type="Embed" ProgID="Equation.3" ShapeID="_x0000_i1131" DrawAspect="Content" ObjectID="_1468075774" r:id="rId136">
            <o:LockedField>false</o:LockedField>
          </o:OLEObject>
        </w:object>
      </w:r>
    </w:p>
    <w:p>
      <w:pPr>
        <w:ind w:firstLine="480" w:firstLineChars="200"/>
        <w:rPr>
          <w:rFonts w:hint="eastAsia" w:ascii="宋体" w:hAnsi="宋体" w:eastAsia="宋体" w:cs="宋体"/>
          <w:sz w:val="24"/>
          <w:szCs w:val="24"/>
          <w:lang w:val="en-US" w:eastAsia="zh-CN"/>
        </w:rPr>
      </w:pPr>
      <w:r>
        <w:rPr>
          <w:rFonts w:hint="eastAsia" w:ascii="宋体" w:hAnsi="宋体" w:eastAsia="宋体" w:cs="宋体"/>
          <w:position w:val="-36"/>
          <w:sz w:val="24"/>
          <w:szCs w:val="24"/>
          <w:lang w:val="en-US" w:eastAsia="zh-CN"/>
        </w:rPr>
        <w:object>
          <v:shape id="_x0000_i1132" o:spt="75" type="#_x0000_t75" style="height:42pt;width:269pt;" o:ole="t" filled="f" o:preferrelative="t" stroked="f" coordsize="21600,21600">
            <v:path/>
            <v:fill on="f" focussize="0,0"/>
            <v:stroke on="f"/>
            <v:imagedata r:id="rId139" o:title=""/>
            <o:lock v:ext="edit" aspectratio="t"/>
            <w10:wrap type="none"/>
            <w10:anchorlock/>
          </v:shape>
          <o:OLEObject Type="Embed" ProgID="Equation.KSEE3" ShapeID="_x0000_i1132" DrawAspect="Content" ObjectID="_1468075775" r:id="rId138">
            <o:LockedField>false</o:LockedField>
          </o:OLEObject>
        </w:object>
      </w:r>
    </w:p>
    <w:p>
      <w:pPr>
        <w:ind w:firstLine="480" w:firstLineChars="200"/>
        <w:rPr>
          <w:rFonts w:hint="eastAsia" w:ascii="宋体" w:hAnsi="宋体" w:eastAsia="宋体" w:cs="宋体"/>
          <w:sz w:val="24"/>
          <w:szCs w:val="24"/>
          <w:lang w:val="en-US" w:eastAsia="zh-CN"/>
        </w:rPr>
      </w:pPr>
      <w:r>
        <w:rPr>
          <w:rFonts w:hint="eastAsia" w:ascii="宋体" w:hAnsi="宋体" w:eastAsia="宋体" w:cs="宋体"/>
          <w:position w:val="-32"/>
          <w:sz w:val="24"/>
          <w:szCs w:val="24"/>
          <w:lang w:val="en-US" w:eastAsia="zh-CN"/>
        </w:rPr>
        <w:object>
          <v:shape id="_x0000_i1133" o:spt="75" type="#_x0000_t75" style="height:38pt;width:323pt;" o:ole="t" filled="f" o:preferrelative="t" stroked="f" coordsize="21600,21600">
            <v:path/>
            <v:fill on="f" focussize="0,0"/>
            <v:stroke on="f"/>
            <v:imagedata r:id="rId141" o:title=""/>
            <o:lock v:ext="edit" aspectratio="t"/>
            <w10:wrap type="none"/>
            <w10:anchorlock/>
          </v:shape>
          <o:OLEObject Type="Embed" ProgID="Equation.KSEE3" ShapeID="_x0000_i1133" DrawAspect="Content" ObjectID="_1468075776" r:id="rId140">
            <o:LockedField>false</o:LockedField>
          </o:OLEObject>
        </w:object>
      </w:r>
    </w:p>
    <w:p>
      <w:pPr>
        <w:ind w:firstLine="480" w:firstLineChars="200"/>
        <w:rPr>
          <w:rFonts w:eastAsia="楷体_GB2312"/>
          <w:position w:val="-34"/>
          <w:sz w:val="24"/>
        </w:rPr>
      </w:pPr>
      <w:r>
        <w:rPr>
          <w:rFonts w:eastAsia="楷体_GB2312"/>
          <w:position w:val="-34"/>
          <w:sz w:val="24"/>
        </w:rPr>
        <w:object>
          <v:shape id="_x0000_i1134" o:spt="75" type="#_x0000_t75" style="height:32.65pt;width:289.65pt;" o:ole="t" filled="f" o:preferrelative="t" stroked="f" coordsize="21600,21600">
            <v:path/>
            <v:fill on="f" focussize="0,0"/>
            <v:stroke on="f"/>
            <v:imagedata r:id="rId143" o:title=""/>
            <o:lock v:ext="edit" aspectratio="t"/>
            <w10:wrap type="none"/>
            <w10:anchorlock/>
          </v:shape>
          <o:OLEObject Type="Embed" ProgID="Equation.3" ShapeID="_x0000_i1134" DrawAspect="Content" ObjectID="_1468075777" r:id="rId142">
            <o:LockedField>false</o:LockedField>
          </o:OLEObject>
        </w:object>
      </w:r>
    </w:p>
    <w:p>
      <w:pPr>
        <w:ind w:firstLine="480" w:firstLineChars="200"/>
        <w:rPr>
          <w:rFonts w:hint="eastAsia" w:ascii="宋体" w:hAnsi="宋体" w:eastAsia="宋体" w:cs="宋体"/>
          <w:sz w:val="24"/>
          <w:szCs w:val="24"/>
          <w:lang w:val="en-US" w:eastAsia="zh-CN"/>
        </w:rPr>
      </w:pPr>
      <w:r>
        <w:rPr>
          <w:rFonts w:hint="eastAsia" w:ascii="宋体" w:hAnsi="宋体" w:eastAsia="宋体" w:cs="宋体"/>
          <w:position w:val="-36"/>
          <w:sz w:val="24"/>
          <w:szCs w:val="24"/>
          <w:lang w:val="en-US" w:eastAsia="zh-CN"/>
        </w:rPr>
        <w:object>
          <v:shape id="_x0000_i1135" o:spt="75" type="#_x0000_t75" style="height:42pt;width:268pt;" o:ole="t" filled="f" o:preferrelative="t" stroked="f" coordsize="21600,21600">
            <v:path/>
            <v:fill on="f" focussize="0,0"/>
            <v:stroke on="f"/>
            <v:imagedata r:id="rId145" o:title=""/>
            <o:lock v:ext="edit" aspectratio="t"/>
            <w10:wrap type="none"/>
            <w10:anchorlock/>
          </v:shape>
          <o:OLEObject Type="Embed" ProgID="Equation.KSEE3" ShapeID="_x0000_i1135" DrawAspect="Content" ObjectID="_1468075778" r:id="rId144">
            <o:LockedField>false</o:LockedField>
          </o:OLEObject>
        </w:object>
      </w:r>
    </w:p>
    <w:p>
      <w:pPr>
        <w:ind w:firstLine="480" w:firstLineChars="200"/>
        <w:rPr>
          <w:rFonts w:hint="eastAsia" w:ascii="宋体" w:hAnsi="宋体" w:eastAsia="宋体" w:cs="宋体"/>
          <w:sz w:val="24"/>
          <w:szCs w:val="24"/>
          <w:lang w:val="en-US" w:eastAsia="zh-CN"/>
        </w:rPr>
      </w:pPr>
      <w:r>
        <w:rPr>
          <w:rFonts w:hint="eastAsia" w:ascii="宋体" w:hAnsi="宋体" w:eastAsia="宋体" w:cs="宋体"/>
          <w:position w:val="-32"/>
          <w:sz w:val="24"/>
          <w:szCs w:val="24"/>
          <w:lang w:val="en-US" w:eastAsia="zh-CN"/>
        </w:rPr>
        <w:object>
          <v:shape id="_x0000_i1136" o:spt="75" type="#_x0000_t75" style="height:38pt;width:315pt;" o:ole="t" filled="f" o:preferrelative="t" stroked="f" coordsize="21600,21600">
            <v:path/>
            <v:fill on="f" focussize="0,0"/>
            <v:stroke on="f"/>
            <v:imagedata r:id="rId147" o:title=""/>
            <o:lock v:ext="edit" aspectratio="t"/>
            <w10:wrap type="none"/>
            <w10:anchorlock/>
          </v:shape>
          <o:OLEObject Type="Embed" ProgID="Equation.KSEE3" ShapeID="_x0000_i1136" DrawAspect="Content" ObjectID="_1468075779" r:id="rId146">
            <o:LockedField>false</o:LockedField>
          </o:OLEObject>
        </w:object>
      </w:r>
    </w:p>
    <w:p>
      <w:pPr>
        <w:ind w:firstLine="480" w:firstLineChars="200"/>
        <w:rPr>
          <w:rFonts w:eastAsia="楷体_GB2312"/>
          <w:position w:val="-44"/>
          <w:sz w:val="24"/>
        </w:rPr>
      </w:pPr>
      <w:r>
        <w:rPr>
          <w:rFonts w:hint="eastAsia" w:eastAsia="楷体_GB2312"/>
          <w:sz w:val="24"/>
        </w:rPr>
        <w:t>计算结果说明：过冷度越大，越有利于形核，形成的晶核数目越多。</w:t>
      </w:r>
    </w:p>
    <w:p>
      <w:pPr>
        <w:ind w:firstLine="420" w:firstLineChars="0"/>
        <w:rPr>
          <w:rFonts w:hint="eastAsia" w:eastAsia="楷体_GB2312"/>
          <w:b/>
          <w:bCs/>
          <w:sz w:val="24"/>
          <w:lang w:val="en-US" w:eastAsia="zh-CN"/>
        </w:rPr>
      </w:pPr>
    </w:p>
    <w:p>
      <w:pPr>
        <w:rPr>
          <w:rFonts w:eastAsia="楷体_GB2312"/>
          <w:b/>
          <w:bCs/>
          <w:sz w:val="24"/>
        </w:rPr>
      </w:pPr>
    </w:p>
    <w:p>
      <w:pPr>
        <w:numPr>
          <w:ilvl w:val="0"/>
          <w:numId w:val="9"/>
        </w:numPr>
        <w:rPr>
          <w:rFonts w:eastAsia="楷体_GB2312"/>
          <w:b/>
          <w:bCs/>
          <w:sz w:val="24"/>
        </w:rPr>
      </w:pPr>
      <w:r>
        <w:rPr>
          <w:rFonts w:hint="eastAsia" w:eastAsia="楷体_GB2312"/>
          <w:b/>
          <w:bCs/>
          <w:sz w:val="24"/>
        </w:rPr>
        <w:t>再换个出法：</w:t>
      </w:r>
      <w:r>
        <w:rPr>
          <w:rFonts w:eastAsia="楷体_GB2312"/>
          <w:b/>
          <w:bCs/>
          <w:sz w:val="24"/>
        </w:rPr>
        <w:t>Suppose that solid nickel was able to nucleate homogeneously with an undercooling of only 22</w:t>
      </w:r>
      <w:r>
        <w:rPr>
          <w:rFonts w:hint="eastAsia" w:eastAsia="楷体_GB2312"/>
          <w:b/>
          <w:bCs/>
          <w:sz w:val="24"/>
          <w:vertAlign w:val="superscript"/>
        </w:rPr>
        <w:t>o</w:t>
      </w:r>
      <w:r>
        <w:rPr>
          <w:rFonts w:eastAsia="楷体_GB2312"/>
          <w:b/>
          <w:bCs/>
          <w:sz w:val="24"/>
        </w:rPr>
        <w:t>C.</w:t>
      </w:r>
    </w:p>
    <w:p>
      <w:pPr>
        <w:ind w:left="425" w:leftChars="202" w:hanging="1"/>
        <w:rPr>
          <w:rFonts w:eastAsia="楷体_GB2312"/>
          <w:b/>
          <w:bCs/>
          <w:sz w:val="24"/>
        </w:rPr>
      </w:pPr>
      <w:r>
        <w:rPr>
          <w:rFonts w:eastAsia="楷体_GB2312"/>
          <w:b/>
          <w:bCs/>
          <w:sz w:val="24"/>
        </w:rPr>
        <w:t>How many atoms would have to group together spontaneously for this to occur? Assume that the lattice parameter of the solid FCC nickel is 0.356 nm.</w:t>
      </w:r>
    </w:p>
    <w:p>
      <w:pPr>
        <w:ind w:left="420"/>
        <w:rPr>
          <w:rFonts w:eastAsia="楷体_GB2312"/>
          <w:b/>
          <w:bCs/>
          <w:sz w:val="24"/>
        </w:rPr>
      </w:pPr>
    </w:p>
    <w:p>
      <w:pPr>
        <w:rPr>
          <w:rFonts w:hint="eastAsia" w:eastAsia="楷体_GB2312"/>
          <w:b/>
          <w:bCs/>
          <w:sz w:val="24"/>
          <w:lang w:val="en-US" w:eastAsia="zh-CN"/>
        </w:rPr>
      </w:pPr>
      <w:r>
        <w:rPr>
          <w:rFonts w:hint="eastAsia" w:eastAsia="楷体_GB2312"/>
          <w:b/>
          <w:bCs/>
          <w:sz w:val="24"/>
          <w:lang w:val="en-US" w:eastAsia="zh-CN"/>
        </w:rPr>
        <w:t>Solution:</w:t>
      </w:r>
    </w:p>
    <w:p>
      <w:pPr>
        <w:ind w:left="420"/>
        <w:rPr>
          <w:rFonts w:hint="eastAsia" w:eastAsia="楷体_GB2312"/>
          <w:b/>
          <w:bCs/>
          <w:sz w:val="24"/>
          <w:lang w:eastAsia="zh-CN"/>
        </w:rPr>
      </w:pPr>
    </w:p>
    <w:p>
      <w:pPr>
        <w:ind w:firstLine="420" w:firstLineChars="0"/>
        <w:rPr>
          <w:rFonts w:hint="default" w:ascii="Times New Roman" w:hAnsi="Times New Roman" w:eastAsia="宋体" w:cs="Times New Roman"/>
          <w:b w:val="0"/>
          <w:bCs w:val="0"/>
          <w:sz w:val="24"/>
          <w:lang w:eastAsia="zh-CN"/>
        </w:rPr>
      </w:pPr>
      <w:r>
        <w:rPr>
          <w:rFonts w:hint="eastAsia" w:ascii="宋体" w:hAnsi="宋体" w:eastAsia="宋体" w:cs="宋体"/>
          <w:b w:val="0"/>
          <w:bCs w:val="0"/>
          <w:sz w:val="24"/>
          <w:lang w:eastAsia="zh-CN"/>
        </w:rPr>
        <w:t>∵</w:t>
      </w:r>
      <w:r>
        <w:rPr>
          <w:rFonts w:hint="default" w:ascii="Times New Roman" w:hAnsi="Times New Roman" w:eastAsia="宋体" w:cs="Times New Roman"/>
          <w:b w:val="0"/>
          <w:bCs w:val="0"/>
          <w:sz w:val="24"/>
          <w:lang w:eastAsia="zh-CN"/>
        </w:rPr>
        <w:t>△T=22℃</w:t>
      </w:r>
    </w:p>
    <w:p>
      <w:pPr>
        <w:ind w:firstLine="420" w:firstLineChars="0"/>
        <w:rPr>
          <w:rFonts w:hint="eastAsia" w:ascii="Times New Roman" w:hAnsi="Times New Roman" w:eastAsia="宋体" w:cs="Times New Roman"/>
          <w:b/>
          <w:bCs/>
          <w:sz w:val="24"/>
          <w:lang w:eastAsia="zh-CN"/>
        </w:rPr>
      </w:pPr>
      <w:r>
        <w:rPr>
          <w:rFonts w:eastAsia="楷体_GB2312"/>
          <w:position w:val="-34"/>
          <w:sz w:val="24"/>
        </w:rPr>
        <w:object>
          <v:shape id="_x0000_i1137" o:spt="75" type="#_x0000_t75" style="height:32.65pt;width:274.25pt;" o:ole="t" filled="f" o:preferrelative="t" stroked="f" coordsize="21600,21600">
            <v:path/>
            <v:fill on="f" focussize="0,0"/>
            <v:stroke on="f"/>
            <v:imagedata r:id="rId149" o:title=""/>
            <o:lock v:ext="edit" aspectratio="t"/>
            <w10:wrap type="none"/>
            <w10:anchorlock/>
          </v:shape>
          <o:OLEObject Type="Embed" ProgID="Equation.3" ShapeID="_x0000_i1137" DrawAspect="Content" ObjectID="_1468075780" r:id="rId148">
            <o:LockedField>false</o:LockedField>
          </o:OLEObject>
        </w:object>
      </w:r>
    </w:p>
    <w:p>
      <w:pPr>
        <w:ind w:left="420"/>
        <w:rPr>
          <w:rFonts w:eastAsia="楷体_GB2312"/>
          <w:position w:val="-24"/>
          <w:sz w:val="24"/>
        </w:rPr>
      </w:pPr>
      <w:r>
        <w:rPr>
          <w:rFonts w:eastAsia="楷体_GB2312"/>
          <w:position w:val="-24"/>
          <w:sz w:val="24"/>
        </w:rPr>
        <w:object>
          <v:shape id="_x0000_i1138" o:spt="75" type="#_x0000_t75" style="height:28.55pt;width:194.2pt;" o:ole="t" filled="f" o:preferrelative="t" stroked="f" coordsize="21600,21600">
            <v:path/>
            <v:fill on="f" focussize="0,0"/>
            <v:stroke on="f"/>
            <v:imagedata r:id="rId151" o:title=""/>
            <o:lock v:ext="edit" aspectratio="t"/>
            <w10:wrap type="none"/>
            <w10:anchorlock/>
          </v:shape>
          <o:OLEObject Type="Embed" ProgID="Equation.3" ShapeID="_x0000_i1138" DrawAspect="Content" ObjectID="_1468075781" r:id="rId150">
            <o:LockedField>false</o:LockedField>
          </o:OLEObject>
        </w:object>
      </w:r>
    </w:p>
    <w:p>
      <w:pPr>
        <w:ind w:left="420"/>
        <w:rPr>
          <w:rFonts w:eastAsia="楷体_GB2312"/>
          <w:position w:val="-30"/>
          <w:sz w:val="24"/>
        </w:rPr>
      </w:pPr>
      <w:r>
        <w:rPr>
          <w:rFonts w:eastAsia="楷体_GB2312"/>
          <w:position w:val="-30"/>
          <w:sz w:val="24"/>
        </w:rPr>
        <w:object>
          <v:shape id="_x0000_i1139" o:spt="75" type="#_x0000_t75" style="height:31.9pt;width:145.8pt;" o:ole="t" filled="f" o:preferrelative="t" stroked="f" coordsize="21600,21600">
            <v:path/>
            <v:fill on="f" focussize="0,0"/>
            <v:stroke on="f"/>
            <v:imagedata r:id="rId153" o:title=""/>
            <o:lock v:ext="edit" aspectratio="t"/>
            <w10:wrap type="none"/>
            <w10:anchorlock/>
          </v:shape>
          <o:OLEObject Type="Embed" ProgID="Equation.3" ShapeID="_x0000_i1139" DrawAspect="Content" ObjectID="_1468075782" r:id="rId152">
            <o:LockedField>false</o:LockedField>
          </o:OLEObject>
        </w:object>
      </w:r>
    </w:p>
    <w:p>
      <w:pPr>
        <w:ind w:firstLine="420" w:firstLineChars="0"/>
        <w:rPr>
          <w:rFonts w:eastAsia="楷体_GB2312"/>
          <w:position w:val="-6"/>
          <w:sz w:val="24"/>
        </w:rPr>
      </w:pPr>
      <w:r>
        <w:rPr>
          <w:rFonts w:hint="eastAsia" w:eastAsia="楷体_GB2312"/>
          <w:position w:val="-6"/>
          <w:sz w:val="24"/>
          <w:lang w:val="en-US" w:eastAsia="zh-CN"/>
        </w:rPr>
        <w:t xml:space="preserve"> </w:t>
      </w:r>
      <w:r>
        <w:rPr>
          <w:rFonts w:eastAsia="楷体_GB2312"/>
          <w:position w:val="-6"/>
          <w:sz w:val="24"/>
        </w:rPr>
        <w:object>
          <v:shape id="_x0000_i1140" o:spt="75" type="#_x0000_t75" style="height:16.3pt;width:161.4pt;" o:ole="t" filled="f" o:preferrelative="t" stroked="f" coordsize="21600,21600">
            <v:path/>
            <v:fill on="f" focussize="0,0"/>
            <v:stroke on="f"/>
            <v:imagedata r:id="rId155" o:title=""/>
            <o:lock v:ext="edit" aspectratio="t"/>
            <w10:wrap type="none"/>
            <w10:anchorlock/>
          </v:shape>
          <o:OLEObject Type="Embed" ProgID="Equation.3" ShapeID="_x0000_i1140" DrawAspect="Content" ObjectID="_1468075783" r:id="rId154">
            <o:LockedField>false</o:LockedField>
          </o:OLEObject>
        </w:object>
      </w:r>
    </w:p>
    <w:p>
      <w:pPr>
        <w:ind w:left="420"/>
        <w:rPr>
          <w:rFonts w:eastAsia="楷体_GB2312"/>
          <w:b/>
          <w:bCs/>
          <w:sz w:val="24"/>
        </w:rPr>
      </w:pPr>
    </w:p>
    <w:p>
      <w:pPr>
        <w:ind w:left="420"/>
        <w:rPr>
          <w:rFonts w:eastAsia="楷体_GB2312"/>
          <w:b/>
          <w:bCs/>
          <w:sz w:val="24"/>
        </w:rPr>
      </w:pPr>
    </w:p>
    <w:p>
      <w:pPr>
        <w:numPr>
          <w:ilvl w:val="0"/>
          <w:numId w:val="9"/>
        </w:numPr>
        <w:rPr>
          <w:rFonts w:eastAsia="楷体_GB2312"/>
          <w:b/>
          <w:bCs/>
          <w:sz w:val="24"/>
        </w:rPr>
      </w:pPr>
      <w:r>
        <w:rPr>
          <w:rFonts w:eastAsia="楷体_GB2312"/>
          <w:b/>
          <w:bCs/>
          <w:sz w:val="24"/>
        </w:rPr>
        <w:t>试证明，均匀形核时，形成临界晶</w:t>
      </w:r>
      <w:r>
        <w:rPr>
          <w:rFonts w:hint="eastAsia" w:eastAsia="楷体_GB2312"/>
          <w:b/>
          <w:bCs/>
          <w:sz w:val="24"/>
        </w:rPr>
        <w:t>核</w:t>
      </w:r>
      <w:r>
        <w:rPr>
          <w:rFonts w:eastAsia="楷体_GB2312"/>
          <w:b/>
          <w:bCs/>
          <w:sz w:val="24"/>
        </w:rPr>
        <w:t>的</w:t>
      </w:r>
      <w:r>
        <w:rPr>
          <w:rFonts w:eastAsia="楷体_GB2312"/>
          <w:b/>
          <w:bCs/>
          <w:position w:val="-6"/>
          <w:sz w:val="24"/>
        </w:rPr>
        <w:object>
          <v:shape id="_x0000_i1141" o:spt="75" type="#_x0000_t75" style="height:14.05pt;width:27.1pt;" o:ole="t" filled="f" o:preferrelative="t" stroked="f" coordsize="21600,21600">
            <v:path/>
            <v:fill on="f" focussize="0,0"/>
            <v:stroke on="f" joinstyle="miter"/>
            <v:imagedata r:id="rId157" o:title=""/>
            <o:lock v:ext="edit" aspectratio="t"/>
            <w10:wrap type="none"/>
            <w10:anchorlock/>
          </v:shape>
          <o:OLEObject Type="Embed" ProgID="Equation.3" ShapeID="_x0000_i1141" DrawAspect="Content" ObjectID="_1468075784" r:id="rId156">
            <o:LockedField>false</o:LockedField>
          </o:OLEObject>
        </w:object>
      </w:r>
      <w:r>
        <w:rPr>
          <w:rFonts w:eastAsia="楷体_GB2312"/>
          <w:b/>
          <w:bCs/>
          <w:sz w:val="24"/>
        </w:rPr>
        <w:t>与其体积之间的关系式为</w:t>
      </w:r>
      <w:r>
        <w:rPr>
          <w:rFonts w:eastAsia="楷体_GB2312"/>
          <w:b/>
          <w:bCs/>
          <w:position w:val="-24"/>
          <w:sz w:val="24"/>
        </w:rPr>
        <w:object>
          <v:shape id="_x0000_i1142" o:spt="75" type="#_x0000_t75" style="height:30.85pt;width:71.05pt;" o:ole="t" filled="f" o:preferrelative="t" stroked="f" coordsize="21600,21600">
            <v:path/>
            <v:fill on="f" focussize="0,0"/>
            <v:stroke on="f" joinstyle="miter"/>
            <v:imagedata r:id="rId159" o:title=""/>
            <o:lock v:ext="edit" aspectratio="t"/>
            <w10:wrap type="none"/>
            <w10:anchorlock/>
          </v:shape>
          <o:OLEObject Type="Embed" ProgID="Equation.3" ShapeID="_x0000_i1142" DrawAspect="Content" ObjectID="_1468075785" r:id="rId158">
            <o:LockedField>false</o:LockedField>
          </o:OLEObject>
        </w:object>
      </w:r>
      <w:r>
        <w:rPr>
          <w:rFonts w:eastAsia="楷体_GB2312"/>
          <w:b/>
          <w:bCs/>
          <w:sz w:val="24"/>
        </w:rPr>
        <w:t>。</w:t>
      </w:r>
      <w:r>
        <w:rPr>
          <w:rFonts w:hint="eastAsia" w:eastAsia="楷体_GB2312"/>
          <w:b/>
          <w:bCs/>
          <w:sz w:val="24"/>
        </w:rPr>
        <w:t>小测验题！</w:t>
      </w:r>
    </w:p>
    <w:p>
      <w:pPr>
        <w:ind w:left="420"/>
        <w:rPr>
          <w:rFonts w:eastAsia="楷体_GB2312"/>
          <w:b/>
          <w:bCs/>
          <w:sz w:val="24"/>
        </w:rPr>
      </w:pPr>
    </w:p>
    <w:p>
      <w:pPr>
        <w:rPr>
          <w:rFonts w:hint="eastAsia" w:eastAsia="楷体_GB2312"/>
          <w:b/>
          <w:bCs/>
          <w:sz w:val="24"/>
          <w:lang w:val="en-US" w:eastAsia="zh-CN"/>
        </w:rPr>
      </w:pPr>
      <w:r>
        <w:rPr>
          <w:rFonts w:hint="eastAsia" w:eastAsia="楷体_GB2312"/>
          <w:b/>
          <w:bCs/>
          <w:sz w:val="24"/>
          <w:lang w:val="en-US" w:eastAsia="zh-CN"/>
        </w:rPr>
        <w:t>Solution:</w:t>
      </w:r>
    </w:p>
    <w:p>
      <w:pPr>
        <w:ind w:left="420"/>
        <w:rPr>
          <w:rFonts w:hint="eastAsia" w:eastAsia="楷体_GB2312"/>
          <w:b/>
          <w:bCs/>
          <w:sz w:val="24"/>
          <w:lang w:eastAsia="zh-CN"/>
        </w:rPr>
      </w:pPr>
    </w:p>
    <w:p>
      <w:pPr>
        <w:ind w:left="420"/>
        <w:rPr>
          <w:rFonts w:hint="eastAsia" w:eastAsia="楷体_GB2312"/>
          <w:sz w:val="24"/>
        </w:rPr>
      </w:pPr>
      <w:r>
        <w:rPr>
          <w:rFonts w:eastAsia="楷体_GB2312"/>
          <w:position w:val="-30"/>
          <w:sz w:val="24"/>
        </w:rPr>
        <w:object>
          <v:shape id="_x0000_i1143" o:spt="75" type="#_x0000_t75" style="height:33.95pt;width:149pt;" o:ole="t" filled="f" o:preferrelative="t" stroked="f" coordsize="21600,21600">
            <v:path/>
            <v:fill on="f" focussize="0,0"/>
            <v:stroke on="f"/>
            <v:imagedata r:id="rId161" o:title=""/>
            <o:lock v:ext="edit" aspectratio="t"/>
            <w10:wrap type="none"/>
            <w10:anchorlock/>
          </v:shape>
          <o:OLEObject Type="Embed" ProgID="Equation.3" ShapeID="_x0000_i1143" DrawAspect="Content" ObjectID="_1468075786" r:id="rId160">
            <o:LockedField>false</o:LockedField>
          </o:OLEObject>
        </w:object>
      </w:r>
      <w:r>
        <w:rPr>
          <w:rFonts w:hint="eastAsia" w:eastAsia="楷体_GB2312"/>
          <w:sz w:val="24"/>
        </w:rPr>
        <w:t>，</w:t>
      </w:r>
    </w:p>
    <w:p>
      <w:pPr>
        <w:ind w:left="420"/>
        <w:rPr>
          <w:rFonts w:eastAsia="楷体_GB2312"/>
          <w:b/>
          <w:bCs/>
          <w:sz w:val="24"/>
        </w:rPr>
      </w:pPr>
      <w:r>
        <w:rPr>
          <w:rFonts w:eastAsia="楷体_GB2312"/>
          <w:position w:val="-24"/>
          <w:sz w:val="24"/>
        </w:rPr>
        <w:object>
          <v:shape id="_x0000_i1144" o:spt="75" type="#_x0000_t75" style="height:28.55pt;width:158pt;" o:ole="t" filled="f" o:preferrelative="t" stroked="f" coordsize="21600,21600">
            <v:path/>
            <v:fill on="f" focussize="0,0"/>
            <v:stroke on="f"/>
            <v:imagedata r:id="rId163" o:title=""/>
            <o:lock v:ext="edit" aspectratio="t"/>
            <w10:wrap type="none"/>
            <w10:anchorlock/>
          </v:shape>
          <o:OLEObject Type="Embed" ProgID="Equation.3" ShapeID="_x0000_i1144" DrawAspect="Content" ObjectID="_1468075787" r:id="rId162">
            <o:LockedField>false</o:LockedField>
          </o:OLEObject>
        </w:object>
      </w:r>
      <w:r>
        <w:rPr>
          <w:rFonts w:hint="eastAsia" w:eastAsia="楷体_GB2312"/>
          <w:sz w:val="24"/>
        </w:rPr>
        <w:t>。</w:t>
      </w:r>
    </w:p>
    <w:p>
      <w:pPr>
        <w:ind w:left="420"/>
        <w:rPr>
          <w:rFonts w:eastAsia="楷体_GB2312"/>
          <w:b/>
          <w:bCs/>
          <w:sz w:val="24"/>
        </w:rPr>
      </w:pPr>
    </w:p>
    <w:p>
      <w:pPr>
        <w:numPr>
          <w:ilvl w:val="0"/>
          <w:numId w:val="9"/>
        </w:numPr>
        <w:rPr>
          <w:rFonts w:eastAsia="楷体_GB2312"/>
          <w:b/>
          <w:bCs/>
          <w:sz w:val="24"/>
        </w:rPr>
      </w:pPr>
      <w:r>
        <w:rPr>
          <w:rFonts w:eastAsia="楷体_GB2312"/>
          <w:b/>
          <w:bCs/>
          <w:sz w:val="24"/>
        </w:rPr>
        <w:t>试比较均匀形核与非均匀形核的异同点。</w:t>
      </w:r>
    </w:p>
    <w:p>
      <w:pPr>
        <w:ind w:left="420"/>
        <w:rPr>
          <w:rFonts w:eastAsia="楷体_GB2312"/>
          <w:b/>
          <w:bCs/>
          <w:sz w:val="24"/>
        </w:rPr>
      </w:pPr>
    </w:p>
    <w:p>
      <w:pPr>
        <w:rPr>
          <w:rFonts w:hint="eastAsia" w:eastAsia="楷体_GB2312"/>
          <w:b/>
          <w:bCs/>
          <w:sz w:val="24"/>
          <w:lang w:val="en-US" w:eastAsia="zh-CN"/>
        </w:rPr>
      </w:pPr>
      <w:r>
        <w:rPr>
          <w:rFonts w:hint="eastAsia" w:eastAsia="楷体_GB2312"/>
          <w:b/>
          <w:bCs/>
          <w:sz w:val="24"/>
          <w:lang w:val="en-US" w:eastAsia="zh-CN"/>
        </w:rPr>
        <w:t>Solution:</w:t>
      </w:r>
    </w:p>
    <w:p>
      <w:pPr>
        <w:rPr>
          <w:rFonts w:hint="eastAsia" w:eastAsia="楷体_GB2312"/>
          <w:sz w:val="24"/>
        </w:rPr>
      </w:pPr>
    </w:p>
    <w:p>
      <w:pPr>
        <w:ind w:left="420"/>
        <w:rPr>
          <w:rFonts w:eastAsia="楷体"/>
          <w:color w:val="000000"/>
          <w:sz w:val="24"/>
          <w:shd w:val="clear" w:color="auto" w:fill="FFFFFF"/>
        </w:rPr>
      </w:pPr>
      <w:r>
        <w:rPr>
          <w:rFonts w:hint="eastAsia" w:eastAsia="楷体_GB2312"/>
          <w:sz w:val="24"/>
        </w:rPr>
        <w:t>相同点</w:t>
      </w:r>
      <w:r>
        <w:rPr>
          <w:rFonts w:eastAsia="楷体_GB2312"/>
          <w:sz w:val="24"/>
        </w:rPr>
        <w:t>：1.</w:t>
      </w:r>
      <w:r>
        <w:rPr>
          <w:rFonts w:eastAsia="楷体"/>
          <w:color w:val="000000"/>
          <w:sz w:val="24"/>
          <w:shd w:val="clear" w:color="auto" w:fill="FFFFFF"/>
        </w:rPr>
        <w:t>临界晶核半径相等</w:t>
      </w:r>
    </w:p>
    <w:p>
      <w:pPr>
        <w:ind w:left="1485" w:leftChars="650" w:hanging="120" w:hangingChars="50"/>
        <w:rPr>
          <w:rFonts w:eastAsia="楷体"/>
          <w:color w:val="000000"/>
          <w:sz w:val="24"/>
          <w:shd w:val="clear" w:color="auto" w:fill="FFFFFF"/>
        </w:rPr>
      </w:pPr>
      <w:r>
        <w:rPr>
          <w:rFonts w:eastAsia="楷体"/>
          <w:color w:val="000000"/>
          <w:sz w:val="24"/>
          <w:shd w:val="clear" w:color="auto" w:fill="FFFFFF"/>
        </w:rPr>
        <w:t>2.形核率变化的趋势一样，即随着过冷度的增大，先增加。当达到一定过冷度以后，开始降低。</w:t>
      </w:r>
    </w:p>
    <w:p>
      <w:pPr>
        <w:ind w:left="420" w:firstLine="960" w:firstLineChars="400"/>
        <w:rPr>
          <w:rFonts w:eastAsia="楷体_GB2312"/>
          <w:sz w:val="24"/>
        </w:rPr>
      </w:pPr>
      <w:r>
        <w:rPr>
          <w:rFonts w:eastAsia="楷体"/>
          <w:color w:val="000000"/>
          <w:sz w:val="24"/>
          <w:shd w:val="clear" w:color="auto" w:fill="FFFFFF"/>
        </w:rPr>
        <w:t>3.结构起伏和能量起伏是形核的基础</w:t>
      </w:r>
    </w:p>
    <w:p>
      <w:pPr>
        <w:ind w:left="1380" w:leftChars="200" w:hanging="960" w:hangingChars="400"/>
        <w:rPr>
          <w:rFonts w:eastAsia="楷体_GB2312"/>
          <w:sz w:val="24"/>
        </w:rPr>
      </w:pPr>
      <w:r>
        <w:rPr>
          <w:rFonts w:eastAsia="楷体_GB2312"/>
          <w:sz w:val="24"/>
        </w:rPr>
        <w:t>不同点：均匀形核所需要的过冷度很高，而非均匀形核所需要的过冷度比较低。</w:t>
      </w:r>
    </w:p>
    <w:p>
      <w:pPr>
        <w:ind w:left="420"/>
        <w:rPr>
          <w:rFonts w:eastAsia="楷体_GB2312"/>
          <w:b/>
          <w:bCs/>
          <w:sz w:val="24"/>
        </w:rPr>
      </w:pPr>
    </w:p>
    <w:p>
      <w:pPr>
        <w:numPr>
          <w:ilvl w:val="0"/>
          <w:numId w:val="9"/>
        </w:numPr>
        <w:ind w:left="360" w:hanging="360" w:hangingChars="150"/>
        <w:rPr>
          <w:b/>
          <w:bCs/>
          <w:sz w:val="24"/>
        </w:rPr>
      </w:pPr>
      <w:r>
        <w:rPr>
          <w:rFonts w:eastAsia="楷体_GB2312"/>
          <w:b/>
          <w:bCs/>
          <w:sz w:val="24"/>
        </w:rPr>
        <w:t>请阐述晶粒细化的方法。上课讲了三种，请稍微详细论述一下每种是怎么回事儿。</w:t>
      </w:r>
    </w:p>
    <w:p>
      <w:pPr>
        <w:ind w:left="420"/>
        <w:rPr>
          <w:rFonts w:eastAsia="楷体_GB2312"/>
          <w:b/>
          <w:bCs/>
          <w:sz w:val="24"/>
        </w:rPr>
      </w:pPr>
    </w:p>
    <w:p>
      <w:pPr>
        <w:rPr>
          <w:rFonts w:hint="eastAsia" w:eastAsia="楷体_GB2312"/>
          <w:b/>
          <w:bCs/>
          <w:sz w:val="24"/>
          <w:lang w:val="en-US" w:eastAsia="zh-CN"/>
        </w:rPr>
      </w:pPr>
      <w:r>
        <w:rPr>
          <w:rFonts w:hint="eastAsia" w:eastAsia="楷体_GB2312"/>
          <w:b/>
          <w:bCs/>
          <w:sz w:val="24"/>
          <w:lang w:val="en-US" w:eastAsia="zh-CN"/>
        </w:rPr>
        <w:t>Solution:</w:t>
      </w:r>
    </w:p>
    <w:p>
      <w:pPr>
        <w:rPr>
          <w:rFonts w:hint="eastAsia" w:eastAsia="楷体_GB2312"/>
          <w:b/>
          <w:bCs/>
          <w:sz w:val="24"/>
          <w:lang w:val="en-US" w:eastAsia="zh-CN"/>
        </w:rPr>
      </w:pPr>
    </w:p>
    <w:p>
      <w:pPr>
        <w:ind w:firstLine="420" w:firstLineChars="0"/>
        <w:rPr>
          <w:rFonts w:hint="eastAsia" w:eastAsia="楷体_GB2312"/>
          <w:sz w:val="24"/>
        </w:rPr>
      </w:pPr>
      <w:r>
        <w:rPr>
          <w:rFonts w:hint="eastAsia" w:eastAsia="楷体_GB2312"/>
          <w:sz w:val="24"/>
        </w:rPr>
        <w:t>1.增大过冷度。</w:t>
      </w:r>
    </w:p>
    <w:p>
      <w:pPr>
        <w:ind w:firstLine="420" w:firstLineChars="0"/>
        <w:rPr>
          <w:rFonts w:hint="eastAsia" w:eastAsia="楷体_GB2312"/>
          <w:sz w:val="24"/>
        </w:rPr>
      </w:pPr>
      <w:r>
        <w:rPr>
          <w:rFonts w:hint="eastAsia" w:eastAsia="楷体_GB2312"/>
          <w:sz w:val="24"/>
        </w:rPr>
        <w:t>当过冷度增大时，成核率N升高，会产生更多的晶核。与此同时，由扩散控</w:t>
      </w:r>
      <w:r>
        <w:rPr>
          <w:rFonts w:hint="eastAsia" w:eastAsia="楷体_GB2312"/>
          <w:sz w:val="24"/>
          <w:lang w:val="en-US" w:eastAsia="zh-CN"/>
        </w:rPr>
        <w:tab/>
      </w:r>
      <w:r>
        <w:rPr>
          <w:rFonts w:hint="eastAsia" w:eastAsia="楷体_GB2312"/>
          <w:sz w:val="24"/>
        </w:rPr>
        <w:t>制的长大速率G将会降低，使得形成的晶核无法长大，从而达到了晶粒细化</w:t>
      </w:r>
      <w:r>
        <w:rPr>
          <w:rFonts w:hint="eastAsia" w:eastAsia="楷体_GB2312"/>
          <w:sz w:val="24"/>
          <w:lang w:val="en-US" w:eastAsia="zh-CN"/>
        </w:rPr>
        <w:tab/>
      </w:r>
      <w:r>
        <w:rPr>
          <w:rFonts w:hint="eastAsia" w:eastAsia="楷体_GB2312"/>
          <w:sz w:val="24"/>
        </w:rPr>
        <w:t>的效果。</w:t>
      </w:r>
    </w:p>
    <w:p>
      <w:pPr>
        <w:ind w:firstLine="420" w:firstLineChars="0"/>
        <w:rPr>
          <w:rFonts w:hint="eastAsia" w:eastAsia="楷体_GB2312"/>
          <w:sz w:val="24"/>
        </w:rPr>
      </w:pPr>
      <w:r>
        <w:rPr>
          <w:rFonts w:hint="eastAsia" w:eastAsia="楷体_GB2312"/>
          <w:sz w:val="24"/>
        </w:rPr>
        <w:t>2.机械振动或搅拌</w:t>
      </w:r>
    </w:p>
    <w:p>
      <w:pPr>
        <w:ind w:firstLine="420" w:firstLineChars="0"/>
        <w:rPr>
          <w:rFonts w:hint="eastAsia" w:eastAsia="楷体_GB2312"/>
          <w:sz w:val="24"/>
        </w:rPr>
      </w:pPr>
      <w:r>
        <w:rPr>
          <w:rFonts w:hint="eastAsia" w:eastAsia="楷体_GB2312"/>
          <w:sz w:val="24"/>
        </w:rPr>
        <w:t>通过物理方法将大的晶粒打碎形成小的晶粒</w:t>
      </w:r>
    </w:p>
    <w:p>
      <w:pPr>
        <w:ind w:firstLine="420" w:firstLineChars="0"/>
        <w:rPr>
          <w:rFonts w:hint="eastAsia" w:eastAsia="楷体_GB2312"/>
          <w:sz w:val="24"/>
        </w:rPr>
      </w:pPr>
      <w:r>
        <w:rPr>
          <w:rFonts w:hint="eastAsia" w:eastAsia="楷体_GB2312"/>
          <w:sz w:val="24"/>
        </w:rPr>
        <w:t>3.孕育处理</w:t>
      </w:r>
    </w:p>
    <w:p>
      <w:pPr>
        <w:ind w:firstLine="420" w:firstLineChars="0"/>
        <w:rPr>
          <w:rFonts w:hint="eastAsia" w:eastAsia="楷体_GB2312"/>
          <w:sz w:val="24"/>
        </w:rPr>
      </w:pPr>
      <w:r>
        <w:rPr>
          <w:rFonts w:hint="eastAsia" w:eastAsia="楷体_GB2312"/>
          <w:sz w:val="24"/>
        </w:rPr>
        <w:t>向液态金属中加入某些杂质，进行非自发形核过程，以达到晶粒细化的目的。</w:t>
      </w:r>
    </w:p>
    <w:p>
      <w:pPr>
        <w:pStyle w:val="8"/>
        <w:ind w:firstLine="480"/>
        <w:rPr>
          <w:b/>
          <w:bCs/>
          <w:sz w:val="24"/>
        </w:rPr>
      </w:pPr>
    </w:p>
    <w:p>
      <w:pPr>
        <w:numPr>
          <w:ilvl w:val="0"/>
          <w:numId w:val="9"/>
        </w:numPr>
        <w:ind w:left="360" w:hanging="360" w:hangingChars="150"/>
        <w:rPr>
          <w:rFonts w:eastAsia="楷体_GB2312"/>
          <w:b/>
          <w:bCs/>
          <w:sz w:val="24"/>
        </w:rPr>
      </w:pPr>
      <w:r>
        <w:rPr>
          <w:rFonts w:hint="eastAsia" w:eastAsia="楷体_GB2312"/>
          <w:b/>
          <w:bCs/>
          <w:sz w:val="24"/>
        </w:rPr>
        <w:t>为什么金属结晶时一定要有过冷度？影响过冷度的因素是什么？固态金属熔化时是否会出现过热？为什么？</w:t>
      </w:r>
    </w:p>
    <w:p>
      <w:pPr>
        <w:rPr>
          <w:rFonts w:hint="eastAsia" w:eastAsia="楷体_GB2312"/>
          <w:b/>
          <w:bCs/>
          <w:sz w:val="24"/>
          <w:lang w:val="en-US" w:eastAsia="zh-CN"/>
        </w:rPr>
      </w:pPr>
    </w:p>
    <w:p>
      <w:pPr>
        <w:rPr>
          <w:rFonts w:hint="eastAsia" w:eastAsia="楷体_GB2312"/>
          <w:b/>
          <w:bCs/>
          <w:sz w:val="24"/>
          <w:lang w:val="en-US" w:eastAsia="zh-CN"/>
        </w:rPr>
      </w:pPr>
      <w:r>
        <w:drawing>
          <wp:anchor distT="0" distB="0" distL="114300" distR="114300" simplePos="0" relativeHeight="1132146688" behindDoc="0" locked="0" layoutInCell="1" allowOverlap="1">
            <wp:simplePos x="0" y="0"/>
            <wp:positionH relativeFrom="column">
              <wp:posOffset>3452495</wp:posOffset>
            </wp:positionH>
            <wp:positionV relativeFrom="paragraph">
              <wp:posOffset>66675</wp:posOffset>
            </wp:positionV>
            <wp:extent cx="1979295" cy="1741805"/>
            <wp:effectExtent l="0" t="0" r="1905" b="10795"/>
            <wp:wrapSquare wrapText="bothSides"/>
            <wp:docPr id="9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6"/>
                    <pic:cNvPicPr>
                      <a:picLocks noChangeAspect="1"/>
                    </pic:cNvPicPr>
                  </pic:nvPicPr>
                  <pic:blipFill>
                    <a:blip r:embed="rId164"/>
                    <a:stretch>
                      <a:fillRect/>
                    </a:stretch>
                  </pic:blipFill>
                  <pic:spPr>
                    <a:xfrm>
                      <a:off x="0" y="0"/>
                      <a:ext cx="1979295" cy="1741805"/>
                    </a:xfrm>
                    <a:prstGeom prst="rect">
                      <a:avLst/>
                    </a:prstGeom>
                    <a:noFill/>
                    <a:ln w="9525">
                      <a:noFill/>
                    </a:ln>
                  </pic:spPr>
                </pic:pic>
              </a:graphicData>
            </a:graphic>
          </wp:anchor>
        </w:drawing>
      </w:r>
      <w:r>
        <w:rPr>
          <w:rFonts w:hint="eastAsia" w:eastAsia="楷体_GB2312"/>
          <w:b/>
          <w:bCs/>
          <w:sz w:val="24"/>
          <w:lang w:val="en-US" w:eastAsia="zh-CN"/>
        </w:rPr>
        <w:t>Solution:</w:t>
      </w:r>
    </w:p>
    <w:p>
      <w:pPr>
        <w:ind w:firstLine="420" w:firstLineChars="0"/>
        <w:rPr>
          <w:rFonts w:hint="eastAsia" w:eastAsia="楷体_GB2312"/>
          <w:sz w:val="24"/>
          <w:lang w:eastAsia="zh-CN"/>
        </w:rPr>
      </w:pPr>
      <w:r>
        <w:rPr>
          <w:rFonts w:hint="eastAsia" w:eastAsia="楷体_GB2312"/>
          <w:sz w:val="24"/>
          <w:lang w:eastAsia="zh-CN"/>
        </w:rPr>
        <w:t>晶体结晶的条件是（</w:t>
      </w:r>
      <w:r>
        <w:rPr>
          <w:rFonts w:hint="eastAsia" w:eastAsia="楷体_GB2312"/>
          <w:sz w:val="24"/>
          <w:lang w:val="en-US" w:eastAsia="zh-CN"/>
        </w:rPr>
        <w:t>GS-GL）&lt;0,要想达到这个</w:t>
      </w:r>
      <w:r>
        <w:rPr>
          <w:rFonts w:hint="eastAsia" w:eastAsia="楷体_GB2312"/>
          <w:sz w:val="24"/>
          <w:lang w:val="en-US" w:eastAsia="zh-CN"/>
        </w:rPr>
        <w:tab/>
      </w:r>
      <w:r>
        <w:rPr>
          <w:rFonts w:hint="eastAsia" w:eastAsia="楷体_GB2312"/>
          <w:sz w:val="24"/>
          <w:lang w:val="en-US" w:eastAsia="zh-CN"/>
        </w:rPr>
        <w:t>条件，要求T&lt;Tm，所以会出现实际</w:t>
      </w:r>
      <w:r>
        <w:rPr>
          <w:rFonts w:hint="eastAsia" w:eastAsia="楷体_GB2312"/>
          <w:sz w:val="24"/>
        </w:rPr>
        <w:t>凝固点的</w:t>
      </w:r>
      <w:r>
        <w:rPr>
          <w:rFonts w:hint="eastAsia" w:eastAsia="楷体_GB2312"/>
          <w:sz w:val="24"/>
          <w:lang w:val="en-US" w:eastAsia="zh-CN"/>
        </w:rPr>
        <w:tab/>
      </w:r>
      <w:r>
        <w:rPr>
          <w:rFonts w:hint="eastAsia" w:eastAsia="楷体_GB2312"/>
          <w:sz w:val="24"/>
        </w:rPr>
        <w:t>温度比理论凝固点的温度要低一些</w:t>
      </w:r>
      <w:r>
        <w:rPr>
          <w:rFonts w:hint="eastAsia" w:eastAsia="楷体_GB2312"/>
          <w:sz w:val="24"/>
          <w:lang w:eastAsia="zh-CN"/>
        </w:rPr>
        <w:t>，</w:t>
      </w:r>
      <w:r>
        <w:rPr>
          <w:rFonts w:hint="eastAsia" w:eastAsia="楷体_GB2312"/>
          <w:sz w:val="24"/>
        </w:rPr>
        <w:t>他们的差</w:t>
      </w:r>
      <w:r>
        <w:rPr>
          <w:rFonts w:hint="eastAsia" w:eastAsia="楷体_GB2312"/>
          <w:sz w:val="24"/>
          <w:lang w:val="en-US" w:eastAsia="zh-CN"/>
        </w:rPr>
        <w:tab/>
      </w:r>
      <w:r>
        <w:rPr>
          <w:rFonts w:hint="eastAsia" w:eastAsia="楷体_GB2312"/>
          <w:sz w:val="24"/>
        </w:rPr>
        <w:t>值就表现为一定的过冷度</w:t>
      </w:r>
      <w:r>
        <w:rPr>
          <w:rFonts w:hint="eastAsia" w:eastAsia="楷体_GB2312"/>
          <w:sz w:val="24"/>
          <w:lang w:eastAsia="zh-CN"/>
        </w:rPr>
        <w:t>。</w:t>
      </w:r>
    </w:p>
    <w:p>
      <w:pPr>
        <w:ind w:firstLine="420" w:firstLineChars="0"/>
        <w:rPr>
          <w:rFonts w:hint="eastAsia" w:eastAsia="楷体_GB2312"/>
          <w:sz w:val="24"/>
          <w:lang w:val="en-US" w:eastAsia="zh-CN"/>
        </w:rPr>
      </w:pPr>
      <w:r>
        <w:rPr>
          <w:rFonts w:hint="eastAsia" w:eastAsia="楷体_GB2312"/>
          <w:sz w:val="24"/>
          <w:lang w:val="en-US" w:eastAsia="zh-CN"/>
        </w:rPr>
        <w:t>冷却速度影响了过冷度，冷却速度越大，过冷</w:t>
      </w:r>
      <w:r>
        <w:rPr>
          <w:rFonts w:hint="eastAsia" w:eastAsia="楷体_GB2312"/>
          <w:sz w:val="24"/>
          <w:lang w:val="en-US" w:eastAsia="zh-CN"/>
        </w:rPr>
        <w:tab/>
      </w:r>
      <w:r>
        <w:rPr>
          <w:rFonts w:hint="eastAsia" w:eastAsia="楷体_GB2312"/>
          <w:sz w:val="24"/>
          <w:lang w:val="en-US" w:eastAsia="zh-CN"/>
        </w:rPr>
        <w:t>度也越大。</w:t>
      </w:r>
    </w:p>
    <w:p>
      <w:pPr>
        <w:ind w:firstLine="420" w:firstLineChars="0"/>
        <w:rPr>
          <w:rFonts w:hint="default" w:ascii="Times New Roman" w:hAnsi="Times New Roman" w:eastAsia="宋体" w:cs="Times New Roman"/>
          <w:b/>
          <w:bCs/>
          <w:lang w:val="en-US" w:eastAsia="zh-CN"/>
        </w:rPr>
      </w:pPr>
      <w:r>
        <w:rPr>
          <w:rFonts w:hint="eastAsia" w:eastAsia="楷体_GB2312"/>
          <w:sz w:val="24"/>
          <w:lang w:val="en-US" w:eastAsia="zh-CN"/>
        </w:rPr>
        <w:t>不会出现过热因为熔化本来就是要让金属达到</w:t>
      </w:r>
      <w:r>
        <w:rPr>
          <w:rFonts w:hint="eastAsia" w:eastAsia="楷体_GB2312"/>
          <w:sz w:val="24"/>
          <w:lang w:val="en-US" w:eastAsia="zh-CN"/>
        </w:rPr>
        <w:tab/>
      </w:r>
      <w:r>
        <w:rPr>
          <w:rFonts w:hint="eastAsia" w:eastAsia="楷体_GB2312"/>
          <w:sz w:val="24"/>
          <w:lang w:val="en-US" w:eastAsia="zh-CN"/>
        </w:rPr>
        <w:t>（超过）其固相线温度。</w:t>
      </w:r>
      <w:r>
        <w:rPr>
          <w:sz w:val="24"/>
        </w:rPr>
        <mc:AlternateContent>
          <mc:Choice Requires="wps">
            <w:drawing>
              <wp:anchor distT="0" distB="0" distL="114300" distR="114300" simplePos="0" relativeHeight="1122769920" behindDoc="0" locked="0" layoutInCell="1" allowOverlap="1">
                <wp:simplePos x="0" y="0"/>
                <wp:positionH relativeFrom="column">
                  <wp:posOffset>1148715</wp:posOffset>
                </wp:positionH>
                <wp:positionV relativeFrom="paragraph">
                  <wp:posOffset>1197610</wp:posOffset>
                </wp:positionV>
                <wp:extent cx="251460" cy="320675"/>
                <wp:effectExtent l="0" t="0" r="15240" b="3175"/>
                <wp:wrapNone/>
                <wp:docPr id="280" name="文本框 280"/>
                <wp:cNvGraphicFramePr/>
                <a:graphic xmlns:a="http://schemas.openxmlformats.org/drawingml/2006/main">
                  <a:graphicData uri="http://schemas.microsoft.com/office/word/2010/wordprocessingShape">
                    <wps:wsp>
                      <wps:cNvSpPr txBox="1"/>
                      <wps:spPr>
                        <a:xfrm>
                          <a:off x="0" y="0"/>
                          <a:ext cx="251460" cy="3206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45pt;margin-top:94.3pt;height:25.25pt;width:19.8pt;z-index:1122769920;mso-width-relative:page;mso-height-relative:page;" fillcolor="#FFFFFF [3201]" filled="t" stroked="f" coordsize="21600,21600" o:gfxdata="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3sV13UAAAACwEAAA8AAAAAAAAAAQAgAAAAIgAAAGRycy9kb3ducmV2LnhtbFBL&#10;AQIUABQAAAAIAIdO4kAL4UI+MwIAAEQEAAAOAAAAAAAAAAEAIAAAACMBAABkcnMvZTJvRG9jLnht&#10;bFBLBQYAAAAABgAGAFkBAADIBQAAAAA=&#10;">
                <v:fill on="t" focussize="0,0"/>
                <v:stroke on="f" weight="0.5pt"/>
                <v:imagedata o:title=""/>
                <o:lock v:ext="edit" aspectratio="f"/>
                <v:textbox>
                  <w:txbxContent>
                    <w:p>
                      <w:pPr>
                        <w:rPr>
                          <w:rFonts w:hint="eastAsia"/>
                          <w:lang w:val="en-US" w:eastAsia="zh-CN"/>
                        </w:rPr>
                      </w:pPr>
                    </w:p>
                  </w:txbxContent>
                </v:textbox>
              </v:shape>
            </w:pict>
          </mc:Fallback>
        </mc:AlternateContent>
      </w:r>
      <w:r>
        <w:rPr>
          <w:sz w:val="24"/>
        </w:rPr>
        <mc:AlternateContent>
          <mc:Choice Requires="wps">
            <w:drawing>
              <wp:anchor distT="0" distB="0" distL="114300" distR="114300" simplePos="0" relativeHeight="1122769920" behindDoc="0" locked="0" layoutInCell="1" allowOverlap="1">
                <wp:simplePos x="0" y="0"/>
                <wp:positionH relativeFrom="column">
                  <wp:posOffset>1971040</wp:posOffset>
                </wp:positionH>
                <wp:positionV relativeFrom="paragraph">
                  <wp:posOffset>245110</wp:posOffset>
                </wp:positionV>
                <wp:extent cx="251460" cy="320675"/>
                <wp:effectExtent l="0" t="0" r="15240" b="3175"/>
                <wp:wrapNone/>
                <wp:docPr id="279" name="文本框 279"/>
                <wp:cNvGraphicFramePr/>
                <a:graphic xmlns:a="http://schemas.openxmlformats.org/drawingml/2006/main">
                  <a:graphicData uri="http://schemas.microsoft.com/office/word/2010/wordprocessingShape">
                    <wps:wsp>
                      <wps:cNvSpPr txBox="1"/>
                      <wps:spPr>
                        <a:xfrm>
                          <a:off x="0" y="0"/>
                          <a:ext cx="251460" cy="3206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2pt;margin-top:19.3pt;height:25.25pt;width:19.8pt;z-index:1122769920;mso-width-relative:page;mso-height-relative:page;" fillcolor="#FFFFFF [3201]" filled="t" stroked="f" coordsize="21600,21600" o:gfxdata="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MnL01PVAAAACQEAAA8AAAAAAAAAAQAgAAAAIgAAAGRycy9kb3ducmV2Lnht&#10;bFBLAQIUABQAAAAIAIdO4kDyQ7MTNQIAAEQEAAAOAAAAAAAAAAEAIAAAACQBAABkcnMvZTJvRG9j&#10;LnhtbFBLBQYAAAAABgAGAFkBAADLBQAAAAA=&#10;">
                <v:fill on="t" focussize="0,0"/>
                <v:stroke on="f" weight="0.5pt"/>
                <v:imagedata o:title=""/>
                <o:lock v:ext="edit" aspectratio="f"/>
                <v:textbox>
                  <w:txbxContent>
                    <w:p>
                      <w:pPr>
                        <w:rPr>
                          <w:rFonts w:hint="eastAsia"/>
                          <w:lang w:val="en-US" w:eastAsia="zh-CN"/>
                        </w:rPr>
                      </w:pPr>
                    </w:p>
                  </w:txbxContent>
                </v:textbox>
              </v:shape>
            </w:pict>
          </mc:Fallback>
        </mc:AlternateConten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Calibri">
    <w:panose1 w:val="020F0502020204030204"/>
    <w:charset w:val="00"/>
    <w:family w:val="swiss"/>
    <w:pitch w:val="default"/>
    <w:sig w:usb0="E10002FF" w:usb1="4000ACFF" w:usb2="00000009" w:usb3="00000000" w:csb0="2000019F" w:csb1="00000000"/>
  </w:font>
  <w:font w:name="Courier New">
    <w:panose1 w:val="02070309020205020404"/>
    <w:charset w:val="00"/>
    <w:family w:val="modern"/>
    <w:pitch w:val="default"/>
    <w:sig w:usb0="E0002AFF" w:usb1="C0007843" w:usb2="00000009" w:usb3="00000000" w:csb0="400001FF" w:csb1="FFFF0000"/>
  </w:font>
  <w:font w:name="Century Gothic">
    <w:panose1 w:val="020B0502020202020204"/>
    <w:charset w:val="00"/>
    <w:family w:val="swiss"/>
    <w:pitch w:val="default"/>
    <w:sig w:usb0="00000287" w:usb1="00000000" w:usb2="00000000" w:usb3="00000000" w:csb0="2000009F" w:csb1="DFD70000"/>
  </w:font>
  <w:font w:name="Yu Gothic UI">
    <w:altName w:val="MS UI Gothic"/>
    <w:panose1 w:val="020B0500000000000000"/>
    <w:charset w:val="80"/>
    <w:family w:val="swiss"/>
    <w:pitch w:val="default"/>
    <w:sig w:usb0="00000000" w:usb1="00000000" w:usb2="00000016" w:usb3="00000000" w:csb0="0002009F" w:csb1="00000000"/>
  </w:font>
  <w:font w:name="Segoe UI Symbol">
    <w:panose1 w:val="020B0502040204020203"/>
    <w:charset w:val="00"/>
    <w:family w:val="swiss"/>
    <w:pitch w:val="default"/>
    <w:sig w:usb0="8000006F" w:usb1="1200FBEF" w:usb2="0004C000" w:usb3="00000000" w:csb0="00000001" w:csb1="40000000"/>
  </w:font>
  <w:font w:name="等线 Light">
    <w:altName w:val="宋体"/>
    <w:panose1 w:val="02010600030101010101"/>
    <w:charset w:val="86"/>
    <w:family w:val="auto"/>
    <w:pitch w:val="default"/>
    <w:sig w:usb0="00000000" w:usb1="00000000" w:usb2="00000016" w:usb3="00000000" w:csb0="0004000F" w:csb1="00000000"/>
  </w:font>
  <w:font w:name="等线">
    <w:altName w:val="宋体"/>
    <w:panose1 w:val="02010600030101010101"/>
    <w:charset w:val="86"/>
    <w:family w:val="auto"/>
    <w:pitch w:val="default"/>
    <w:sig w:usb0="00000000" w:usb1="00000000" w:usb2="00000016" w:usb3="00000000" w:csb0="0004000F" w:csb1="00000000"/>
  </w:font>
  <w:font w:name="Arial">
    <w:panose1 w:val="020B0604020202020204"/>
    <w:charset w:val="00"/>
    <w:family w:val="auto"/>
    <w:pitch w:val="default"/>
    <w:sig w:usb0="E0002AFF" w:usb1="C0007843" w:usb2="00000009" w:usb3="00000000" w:csb0="400001FF" w:csb1="FFFF0000"/>
  </w:font>
  <w:font w:name="MS UI Gothic">
    <w:panose1 w:val="020B0600070205080204"/>
    <w:charset w:val="80"/>
    <w:family w:val="auto"/>
    <w:pitch w:val="default"/>
    <w:sig w:usb0="E00002FF" w:usb1="6AC7FDFB" w:usb2="00000012" w:usb3="00000000" w:csb0="4002009F" w:csb1="DFD70000"/>
  </w:font>
  <w:font w:name="Arial Unicode MS">
    <w:panose1 w:val="020B0604020202020204"/>
    <w:charset w:val="86"/>
    <w:family w:val="auto"/>
    <w:pitch w:val="default"/>
    <w:sig w:usb0="FFFFFFFF" w:usb1="E9FFFFFF" w:usb2="0000003F" w:usb3="00000000" w:csb0="603F01FF" w:csb1="FFFF0000"/>
  </w:font>
  <w:font w:name="Yu Gothic UI">
    <w:altName w:val="GENISO"/>
    <w:panose1 w:val="00000000000000000000"/>
    <w:charset w:val="00"/>
    <w:family w:val="auto"/>
    <w:pitch w:val="default"/>
    <w:sig w:usb0="00000000" w:usb1="00000000" w:usb2="00000000" w:usb3="00000000" w:csb0="00000000" w:csb1="00000000"/>
  </w:font>
  <w:font w:name="GENISO">
    <w:panose1 w:val="02000400000000000000"/>
    <w:charset w:val="00"/>
    <w:family w:val="auto"/>
    <w:pitch w:val="default"/>
    <w:sig w:usb0="00000003" w:usb1="00000000" w:usb2="00000040" w:usb3="00000000" w:csb0="000001FF" w:csb1="00000000"/>
  </w:font>
  <w:font w:name="sans-serif">
    <w:altName w:val="GENISO"/>
    <w:panose1 w:val="00000000000000000000"/>
    <w:charset w:val="00"/>
    <w:family w:val="auto"/>
    <w:pitch w:val="default"/>
    <w:sig w:usb0="00000000" w:usb1="00000000" w:usb2="00000000" w:usb3="00000000" w:csb0="00000000" w:csb1="00000000"/>
  </w:font>
  <w:font w:name="DFKai-SB">
    <w:panose1 w:val="03000509000000000000"/>
    <w:charset w:val="88"/>
    <w:family w:val="script"/>
    <w:pitch w:val="default"/>
    <w:sig w:usb0="00000003" w:usb1="082E0000" w:usb2="00000016" w:usb3="00000000" w:csb0="00100001" w:csb1="00000000"/>
  </w:font>
  <w:font w:name="Wingdings">
    <w:panose1 w:val="05000000000000000000"/>
    <w:charset w:val="00"/>
    <w:family w:val="auto"/>
    <w:pitch w:val="default"/>
    <w:sig w:usb0="00000000" w:usb1="00000000" w:usb2="00000000" w:usb3="00000000" w:csb0="80000000" w:csb1="00000000"/>
  </w:font>
  <w:font w:name="TimesTen-Roman">
    <w:altName w:val="Times New Roman"/>
    <w:panose1 w:val="00000000000000000000"/>
    <w:charset w:val="00"/>
    <w:family w:val="roman"/>
    <w:pitch w:val="default"/>
    <w:sig w:usb0="00000000" w:usb1="00000000" w:usb2="00000000" w:usb3="00000000" w:csb0="00000001" w:csb1="00000000"/>
  </w:font>
  <w:font w:name="TimesTen-Bold">
    <w:altName w:val="Times New Roman"/>
    <w:panose1 w:val="00000000000000000000"/>
    <w:charset w:val="00"/>
    <w:family w:val="roman"/>
    <w:pitch w:val="default"/>
    <w:sig w:usb0="00000000" w:usb1="00000000" w:usb2="00000000" w:usb3="00000000" w:csb0="00000001" w:csb1="00000000"/>
  </w:font>
  <w:font w:name="SymbolMT">
    <w:altName w:val="黑体"/>
    <w:panose1 w:val="00000000000000000000"/>
    <w:charset w:val="86"/>
    <w:family w:val="auto"/>
    <w:pitch w:val="default"/>
    <w:sig w:usb0="00000000" w:usb1="00000000" w:usb2="00000010" w:usb3="00000000" w:csb0="00040000" w:csb1="00000000"/>
  </w:font>
  <w:font w:name="TimesNewRomanPSMT">
    <w:altName w:val="Times New Roman"/>
    <w:panose1 w:val="00000000000000000000"/>
    <w:charset w:val="00"/>
    <w:family w:val="roman"/>
    <w:pitch w:val="default"/>
    <w:sig w:usb0="00000000" w:usb1="00000000" w:usb2="00000000" w:usb3="00000000" w:csb0="00000001" w:csb1="00000000"/>
  </w:font>
  <w:font w:name="PMingLiU">
    <w:panose1 w:val="02020500000000000000"/>
    <w:charset w:val="88"/>
    <w:family w:val="auto"/>
    <w:pitch w:val="default"/>
    <w:sig w:usb0="A00002FF" w:usb1="28CFFCFA" w:usb2="00000016" w:usb3="00000000" w:csb0="00100001" w:csb1="00000000"/>
  </w:font>
  <w:font w:name="MS Gothic">
    <w:panose1 w:val="020B0609070205080204"/>
    <w:charset w:val="80"/>
    <w:family w:val="modern"/>
    <w:pitch w:val="default"/>
    <w:sig w:usb0="E00002FF" w:usb1="6AC7FDFB" w:usb2="00000012" w:usb3="00000000" w:csb0="4002009F" w:csb1="DFD70000"/>
  </w:font>
  <w:font w:name="Verdana">
    <w:panose1 w:val="020B0604030504040204"/>
    <w:charset w:val="00"/>
    <w:family w:val="swiss"/>
    <w:pitch w:val="default"/>
    <w:sig w:usb0="A10006FF" w:usb1="4000205B" w:usb2="00000010" w:usb3="00000000" w:csb0="2000019F" w:csb1="00000000"/>
  </w:font>
  <w:font w:name="TimesTenLTStd-Roman">
    <w:altName w:val="宋体"/>
    <w:panose1 w:val="00000000000000000000"/>
    <w:charset w:val="86"/>
    <w:family w:val="roman"/>
    <w:pitch w:val="default"/>
    <w:sig w:usb0="00000000" w:usb1="00000000" w:usb2="00000010" w:usb3="00000000" w:csb0="00040000" w:csb1="00000000"/>
  </w:font>
  <w:font w:name="TimesTenLTStd-Bold">
    <w:altName w:val="宋体"/>
    <w:panose1 w:val="00000000000000000000"/>
    <w:charset w:val="86"/>
    <w:family w:val="roman"/>
    <w:pitch w:val="default"/>
    <w:sig w:usb0="00000000" w:usb1="00000000" w:usb2="00000010" w:usb3="00000000" w:csb0="00040000" w:csb1="00000000"/>
  </w:font>
  <w:font w:name="PearsonMATHPRO01">
    <w:altName w:val="Times New Roman"/>
    <w:panose1 w:val="00000000000000000000"/>
    <w:charset w:val="00"/>
    <w:family w:val="roman"/>
    <w:pitch w:val="default"/>
    <w:sig w:usb0="00000000" w:usb1="00000000" w:usb2="00000000" w:usb3="00000000" w:csb0="00000001" w:csb1="00000000"/>
  </w:font>
  <w:font w:name="Calibri">
    <w:panose1 w:val="020F0502020204030204"/>
    <w:charset w:val="86"/>
    <w:family w:val="swiss"/>
    <w:pitch w:val="default"/>
    <w:sig w:usb0="E10002FF" w:usb1="4000ACFF" w:usb2="00000009" w:usb3="00000000" w:csb0="2000019F" w:csb1="00000000"/>
  </w:font>
  <w:font w:name="全新硬笔行书简">
    <w:panose1 w:val="02010600040101010101"/>
    <w:charset w:val="86"/>
    <w:family w:val="auto"/>
    <w:pitch w:val="default"/>
    <w:sig w:usb0="00000001" w:usb1="080E0000" w:usb2="00000000" w:usb3="00000000" w:csb0="00040000" w:csb1="00000000"/>
  </w:font>
  <w:font w:name="陈代明硬笔体">
    <w:panose1 w:val="00000000000000000000"/>
    <w:charset w:val="00"/>
    <w:family w:val="auto"/>
    <w:pitch w:val="default"/>
    <w:sig w:usb0="00000000" w:usb1="00000000" w:usb2="00000000" w:usb3="00000000" w:csb0="00000000" w:csb1="00000000"/>
  </w:font>
  <w:font w:name="书体坊安景臣钢笔行书">
    <w:panose1 w:val="02010601030101010101"/>
    <w:charset w:val="86"/>
    <w:family w:val="auto"/>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MS Mincho">
    <w:panose1 w:val="02020609040205080304"/>
    <w:charset w:val="80"/>
    <w:family w:val="modern"/>
    <w:pitch w:val="default"/>
    <w:sig w:usb0="E00002FF" w:usb1="6AC7FDFB" w:usb2="00000012" w:usb3="00000000" w:csb0="4002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80F3C52" w:usb2="00000016" w:usb3="00000000" w:csb0="0004001F" w:csb1="00000000"/>
  </w:font>
  <w:font w:name="等线">
    <w:altName w:val="GENISO"/>
    <w:panose1 w:val="00000000000000000000"/>
    <w:charset w:val="00"/>
    <w:family w:val="auto"/>
    <w:pitch w:val="default"/>
    <w:sig w:usb0="00000000" w:usb1="00000000" w:usb2="00000000" w:usb3="00000000" w:csb0="00000000" w:csb1="00000000"/>
  </w:font>
  <w:font w:name="Times">
    <w:altName w:val="Times New Roman"/>
    <w:panose1 w:val="02020603050405020304"/>
    <w:charset w:val="00"/>
    <w:family w:val="roman"/>
    <w:pitch w:val="default"/>
    <w:sig w:usb0="00000000" w:usb1="00000000" w:usb2="00000009" w:usb3="00000000" w:csb0="000001FF" w:csb1="00000000"/>
  </w:font>
  <w:font w:name="Heiti SC Light">
    <w:altName w:val="Arial Unicode MS"/>
    <w:panose1 w:val="02000000000000000000"/>
    <w:charset w:val="50"/>
    <w:family w:val="auto"/>
    <w:pitch w:val="default"/>
    <w:sig w:usb0="00000000" w:usb1="00000000" w:usb2="00000010" w:usb3="00000000" w:csb0="003E0000" w:csb1="00000000"/>
  </w:font>
  <w:font w:name="Courier">
    <w:altName w:val="Courier New"/>
    <w:panose1 w:val="02000500000000000000"/>
    <w:charset w:val="00"/>
    <w:family w:val="auto"/>
    <w:pitch w:val="default"/>
    <w:sig w:usb0="00000000" w:usb1="00000000" w:usb2="00000000" w:usb3="00000000" w:csb0="00000001" w:csb1="00000000"/>
  </w:font>
  <w:font w:name="System Font Medium P4">
    <w:altName w:val="Vijaya"/>
    <w:panose1 w:val="020B0604020202020204"/>
    <w:charset w:val="00"/>
    <w:family w:val="auto"/>
    <w:pitch w:val="default"/>
    <w:sig w:usb0="00000000" w:usb1="00000000" w:usb2="00000002" w:usb3="00000000" w:csb0="0000009B" w:csb1="00000000"/>
  </w:font>
  <w:font w:name="Lantinghei TC Heavy">
    <w:altName w:val="Mongolian Baiti"/>
    <w:panose1 w:val="03000509000000000000"/>
    <w:charset w:val="00"/>
    <w:family w:val="auto"/>
    <w:pitch w:val="default"/>
    <w:sig w:usb0="00000000" w:usb1="00000000" w:usb2="00000000" w:usb3="00000000" w:csb0="00100001" w:csb1="00000000"/>
  </w:font>
  <w:font w:name="Vijaya">
    <w:panose1 w:val="020B0604020202020204"/>
    <w:charset w:val="00"/>
    <w:family w:val="auto"/>
    <w:pitch w:val="default"/>
    <w:sig w:usb0="00100003" w:usb1="00000000" w:usb2="00000000" w:usb3="00000000" w:csb0="00000001" w:csb1="00000000"/>
  </w:font>
  <w:font w:name="Mongolian Baiti">
    <w:panose1 w:val="03000500000000000000"/>
    <w:charset w:val="00"/>
    <w:family w:val="auto"/>
    <w:pitch w:val="default"/>
    <w:sig w:usb0="80000023" w:usb1="00000000" w:usb2="00020000" w:usb3="00000000" w:csb0="00000001" w:csb1="00000000"/>
  </w:font>
  <w:font w:name="Calibri,Italic">
    <w:altName w:val="宋体"/>
    <w:panose1 w:val="00000000000000000000"/>
    <w:charset w:val="86"/>
    <w:family w:val="auto"/>
    <w:pitch w:val="default"/>
    <w:sig w:usb0="00000000" w:usb1="00000000" w:usb2="00000010" w:usb3="00000000" w:csb0="00040000" w:csb1="00000000"/>
  </w:font>
  <w:font w:name="华文中宋">
    <w:panose1 w:val="02010600040101010101"/>
    <w:charset w:val="86"/>
    <w:family w:val="auto"/>
    <w:pitch w:val="default"/>
    <w:sig w:usb0="00000287" w:usb1="080F0000" w:usb2="00000000" w:usb3="00000000" w:csb0="0004009F" w:csb1="DFD70000"/>
  </w:font>
  <w:font w:name="全新硬笔楷书简">
    <w:panose1 w:val="02010600040101010101"/>
    <w:charset w:val="86"/>
    <w:family w:val="auto"/>
    <w:pitch w:val="default"/>
    <w:sig w:usb0="00000001" w:usb1="080E0000" w:usb2="00000000" w:usb3="00000000" w:csb0="00040000" w:csb1="00000000"/>
  </w:font>
  <w:font w:name="全新硬笔隶书简">
    <w:panose1 w:val="02010600040101010101"/>
    <w:charset w:val="86"/>
    <w:family w:val="auto"/>
    <w:pitch w:val="default"/>
    <w:sig w:usb0="00000001" w:usb1="080E0000" w:usb2="00000000" w:usb3="00000000" w:csb0="00040000" w:csb1="00000000"/>
  </w:font>
  <w:font w:name="SymbolPS">
    <w:altName w:val="Symbol"/>
    <w:panose1 w:val="05050102010607020607"/>
    <w:charset w:val="02"/>
    <w:family w:val="roman"/>
    <w:pitch w:val="default"/>
    <w:sig w:usb0="00000000" w:usb1="00000000" w:usb2="00000000" w:usb3="00000000" w:csb0="80000000" w:csb1="00000000"/>
  </w:font>
  <w:font w:name="庞中华简体 V2007">
    <w:panose1 w:val="02000600000000000000"/>
    <w:charset w:val="86"/>
    <w:family w:val="auto"/>
    <w:pitch w:val="default"/>
    <w:sig w:usb0="FFFFFFFF" w:usb1="E9FFFFFF" w:usb2="0000003F" w:usb3="00000000" w:csb0="603F00FF" w:csb1="FFFF0000"/>
  </w:font>
  <w:font w:name="华文仿宋">
    <w:panose1 w:val="02010600040101010101"/>
    <w:charset w:val="86"/>
    <w:family w:val="auto"/>
    <w:pitch w:val="default"/>
    <w:sig w:usb0="00000287" w:usb1="080F0000" w:usb2="00000000" w:usb3="00000000" w:csb0="0004009F" w:csb1="DFD70000"/>
  </w:font>
  <w:font w:name="Calibri Light">
    <w:altName w:val="Calibri"/>
    <w:panose1 w:val="020F0302020204030204"/>
    <w:charset w:val="00"/>
    <w:family w:val="swiss"/>
    <w:pitch w:val="default"/>
    <w:sig w:usb0="00000000" w:usb1="00000000" w:usb2="00000000" w:usb3="00000000" w:csb0="0000019F" w:csb1="00000000"/>
  </w:font>
  <w:font w:name="华文新魏">
    <w:panose1 w:val="02010800040101010101"/>
    <w:charset w:val="86"/>
    <w:family w:val="auto"/>
    <w:pitch w:val="default"/>
    <w:sig w:usb0="00000001" w:usb1="080F0000" w:usb2="00000000" w:usb3="00000000" w:csb0="00040000" w:csb1="00000000"/>
  </w:font>
  <w:font w:name="Trebuchet MS">
    <w:panose1 w:val="020B0603020202020204"/>
    <w:charset w:val="00"/>
    <w:family w:val="swiss"/>
    <w:pitch w:val="default"/>
    <w:sig w:usb0="00000287" w:usb1="00000000" w:usb2="00000000" w:usb3="00000000" w:csb0="2000009F" w:csb1="00000000"/>
  </w:font>
  <w:font w:name="Helvetica">
    <w:altName w:val="Arial"/>
    <w:panose1 w:val="020B0604020202020204"/>
    <w:charset w:val="00"/>
    <w:family w:val="swiss"/>
    <w:pitch w:val="default"/>
    <w:sig w:usb0="00000000" w:usb1="00000000" w:usb2="00000009" w:usb3="00000000" w:csb0="400001FF" w:csb1="FFFF0000"/>
  </w:font>
  <w:font w:name="MS PGothic">
    <w:panose1 w:val="020B0600070205080204"/>
    <w:charset w:val="80"/>
    <w:family w:val="swiss"/>
    <w:pitch w:val="default"/>
    <w:sig w:usb0="E00002FF" w:usb1="6AC7FDFB" w:usb2="00000012" w:usb3="00000000" w:csb0="4002009F" w:csb1="DFD70000"/>
  </w:font>
  <w:font w:name="楷体_GB2312">
    <w:altName w:val="楷体"/>
    <w:panose1 w:val="00000000000000000000"/>
    <w:charset w:val="86"/>
    <w:family w:val="modern"/>
    <w:pitch w:val="default"/>
    <w:sig w:usb0="00000000" w:usb1="00000000" w:usb2="00000010" w:usb3="00000000" w:csb0="00040000" w:csb1="00000000"/>
  </w:font>
  <w:font w:name="楷体_GB2312">
    <w:altName w:val="楷体"/>
    <w:panose1 w:val="00000000000000000000"/>
    <w:charset w:val="00"/>
    <w:family w:val="auto"/>
    <w:pitch w:val="default"/>
    <w:sig w:usb0="00000000" w:usb1="00000000" w:usb2="00000000" w:usb3="00000000" w:csb0="00000000" w:csb1="00000000"/>
  </w:font>
  <w:font w:name="PingFang SC">
    <w:altName w:val="GENISO"/>
    <w:panose1 w:val="00000000000000000000"/>
    <w:charset w:val="00"/>
    <w:family w:val="auto"/>
    <w:pitch w:val="default"/>
    <w:sig w:usb0="00000000" w:usb1="00000000" w:usb2="00000000" w:usb3="00000000" w:csb0="00000000" w:csb1="00000000"/>
  </w:font>
  <w:font w:name="隶书">
    <w:panose1 w:val="02010509060101010101"/>
    <w:charset w:val="86"/>
    <w:family w:val="auto"/>
    <w:pitch w:val="default"/>
    <w:sig w:usb0="00000001" w:usb1="080E0000" w:usb2="00000000" w:usb3="00000000" w:csb0="00040000" w:csb1="00000000"/>
  </w:font>
  <w:font w:name="Adobe 仿宋 Std R">
    <w:panose1 w:val="02020400000000000000"/>
    <w:charset w:val="86"/>
    <w:family w:val="auto"/>
    <w:pitch w:val="default"/>
    <w:sig w:usb0="00000001" w:usb1="0A0F1810" w:usb2="00000016" w:usb3="00000000" w:csb0="00060007" w:csb1="00000000"/>
  </w:font>
  <w:font w:name="华文宋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方正兰亭超细黑简体">
    <w:panose1 w:val="02000000000000000000"/>
    <w:charset w:val="86"/>
    <w:family w:val="auto"/>
    <w:pitch w:val="default"/>
    <w:sig w:usb0="00000001" w:usb1="08000000" w:usb2="00000000" w:usb3="00000000" w:csb0="00040000" w:csb1="00000000"/>
  </w:font>
  <w:font w:name="方正卡通简体">
    <w:panose1 w:val="03000509000000000000"/>
    <w:charset w:val="86"/>
    <w:family w:val="auto"/>
    <w:pitch w:val="default"/>
    <w:sig w:usb0="00000001" w:usb1="080E0000" w:usb2="00000000" w:usb3="00000000" w:csb0="00040000" w:csb1="00000000"/>
  </w:font>
  <w:font w:name="Adobe 明體 Std L">
    <w:panose1 w:val="02020300000000000000"/>
    <w:charset w:val="88"/>
    <w:family w:val="auto"/>
    <w:pitch w:val="default"/>
    <w:sig w:usb0="00000001" w:usb1="1A0F1900" w:usb2="00000016" w:usb3="00000000" w:csb0="00120005" w:csb1="00000000"/>
  </w:font>
  <w:font w:name="Adobe 繁黑體 Std B">
    <w:panose1 w:val="020B0700000000000000"/>
    <w:charset w:val="88"/>
    <w:family w:val="auto"/>
    <w:pitch w:val="default"/>
    <w:sig w:usb0="00000001" w:usb1="1A0F1900" w:usb2="00000016" w:usb3="00000000" w:csb0="00120005" w:csb1="00000000"/>
  </w:font>
  <w:font w:name="Adobe 楷体 Std R">
    <w:panose1 w:val="02020400000000000000"/>
    <w:charset w:val="86"/>
    <w:family w:val="auto"/>
    <w:pitch w:val="default"/>
    <w:sig w:usb0="00000001"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jc w:val="center"/>
      <w:rPr>
        <w:rFonts w:hint="eastAsia" w:ascii="Arial Unicode MS" w:hAnsi="Arial Unicode MS" w:eastAsia="Arial Unicode MS" w:cs="Arial Unicode MS"/>
        <w:color w:val="auto"/>
        <w:sz w:val="20"/>
        <w:szCs w:val="28"/>
      </w:rPr>
    </w:pPr>
    <w:r>
      <w:rPr>
        <w:rFonts w:hint="eastAsia" w:ascii="Arial Unicode MS" w:hAnsi="Arial Unicode MS" w:eastAsia="Arial Unicode MS" w:cs="Arial Unicode MS"/>
        <w:b/>
        <w:bCs/>
        <w:color w:val="auto"/>
        <w:sz w:val="24"/>
        <w:szCs w:val="40"/>
      </w:rPr>
      <w:t xml:space="preserve">Fundamentals of Materials Science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tentative="0">
      <w:start w:val="1"/>
      <w:numFmt w:val="decimal"/>
      <w:lvlText w:val="%1."/>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1">
    <w:nsid w:val="00000002"/>
    <w:multiLevelType w:val="multilevel"/>
    <w:tmpl w:val="00000002"/>
    <w:lvl w:ilvl="0" w:tentative="0">
      <w:start w:val="2"/>
      <w:numFmt w:val="decimal"/>
      <w:lvlText w:val="%1."/>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2">
    <w:nsid w:val="00000003"/>
    <w:multiLevelType w:val="multilevel"/>
    <w:tmpl w:val="00000003"/>
    <w:lvl w:ilvl="0" w:tentative="0">
      <w:start w:val="3"/>
      <w:numFmt w:val="decimal"/>
      <w:lvlText w:val="%1."/>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3">
    <w:nsid w:val="05DF7D19"/>
    <w:multiLevelType w:val="multilevel"/>
    <w:tmpl w:val="05DF7D19"/>
    <w:lvl w:ilvl="0" w:tentative="0">
      <w:start w:val="1"/>
      <w:numFmt w:val="decimal"/>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0C4F72B6"/>
    <w:multiLevelType w:val="multilevel"/>
    <w:tmpl w:val="0C4F72B6"/>
    <w:lvl w:ilvl="0" w:tentative="0">
      <w:start w:val="1"/>
      <w:numFmt w:val="decimal"/>
      <w:lvlText w:val="%1. "/>
      <w:lvlJc w:val="left"/>
      <w:pPr>
        <w:tabs>
          <w:tab w:val="left" w:pos="420"/>
        </w:tabs>
        <w:ind w:left="420" w:hanging="420"/>
      </w:pPr>
      <w:rPr>
        <w:rFonts w:hint="eastAsia"/>
        <w:b w:val="0"/>
        <w:i w:val="0"/>
      </w:rPr>
    </w:lvl>
    <w:lvl w:ilvl="1" w:tentative="0">
      <w:start w:val="1"/>
      <w:numFmt w:val="lowerLetter"/>
      <w:lvlText w:val="%2)"/>
      <w:lvlJc w:val="left"/>
      <w:pPr>
        <w:tabs>
          <w:tab w:val="left" w:pos="960"/>
        </w:tabs>
        <w:ind w:left="960" w:hanging="420"/>
      </w:pPr>
    </w:lvl>
    <w:lvl w:ilvl="2" w:tentative="0">
      <w:start w:val="1"/>
      <w:numFmt w:val="lowerRoman"/>
      <w:lvlText w:val="%3."/>
      <w:lvlJc w:val="right"/>
      <w:pPr>
        <w:tabs>
          <w:tab w:val="left" w:pos="1380"/>
        </w:tabs>
        <w:ind w:left="1380" w:hanging="420"/>
      </w:pPr>
    </w:lvl>
    <w:lvl w:ilvl="3" w:tentative="0">
      <w:start w:val="1"/>
      <w:numFmt w:val="decimal"/>
      <w:lvlText w:val="%4."/>
      <w:lvlJc w:val="left"/>
      <w:pPr>
        <w:tabs>
          <w:tab w:val="left" w:pos="1800"/>
        </w:tabs>
        <w:ind w:left="1800" w:hanging="420"/>
      </w:pPr>
    </w:lvl>
    <w:lvl w:ilvl="4" w:tentative="0">
      <w:start w:val="1"/>
      <w:numFmt w:val="lowerLetter"/>
      <w:lvlText w:val="%5)"/>
      <w:lvlJc w:val="left"/>
      <w:pPr>
        <w:tabs>
          <w:tab w:val="left" w:pos="2220"/>
        </w:tabs>
        <w:ind w:left="2220" w:hanging="420"/>
      </w:pPr>
    </w:lvl>
    <w:lvl w:ilvl="5" w:tentative="0">
      <w:start w:val="1"/>
      <w:numFmt w:val="lowerRoman"/>
      <w:lvlText w:val="%6."/>
      <w:lvlJc w:val="right"/>
      <w:pPr>
        <w:tabs>
          <w:tab w:val="left" w:pos="2640"/>
        </w:tabs>
        <w:ind w:left="2640" w:hanging="420"/>
      </w:pPr>
    </w:lvl>
    <w:lvl w:ilvl="6" w:tentative="0">
      <w:start w:val="1"/>
      <w:numFmt w:val="decimal"/>
      <w:lvlText w:val="%7."/>
      <w:lvlJc w:val="left"/>
      <w:pPr>
        <w:tabs>
          <w:tab w:val="left" w:pos="3060"/>
        </w:tabs>
        <w:ind w:left="3060" w:hanging="420"/>
      </w:pPr>
    </w:lvl>
    <w:lvl w:ilvl="7" w:tentative="0">
      <w:start w:val="1"/>
      <w:numFmt w:val="lowerLetter"/>
      <w:lvlText w:val="%8)"/>
      <w:lvlJc w:val="left"/>
      <w:pPr>
        <w:tabs>
          <w:tab w:val="left" w:pos="3480"/>
        </w:tabs>
        <w:ind w:left="3480" w:hanging="420"/>
      </w:pPr>
    </w:lvl>
    <w:lvl w:ilvl="8" w:tentative="0">
      <w:start w:val="1"/>
      <w:numFmt w:val="lowerRoman"/>
      <w:lvlText w:val="%9."/>
      <w:lvlJc w:val="right"/>
      <w:pPr>
        <w:tabs>
          <w:tab w:val="left" w:pos="3900"/>
        </w:tabs>
        <w:ind w:left="3900" w:hanging="420"/>
      </w:pPr>
    </w:lvl>
  </w:abstractNum>
  <w:abstractNum w:abstractNumId="5">
    <w:nsid w:val="47DD3185"/>
    <w:multiLevelType w:val="multilevel"/>
    <w:tmpl w:val="47DD3185"/>
    <w:lvl w:ilvl="0" w:tentative="0">
      <w:start w:val="1"/>
      <w:numFmt w:val="decimal"/>
      <w:lvlText w:val="%1."/>
      <w:lvlJc w:val="left"/>
      <w:pPr>
        <w:ind w:left="420" w:hanging="420"/>
      </w:pPr>
      <w:rPr>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8FDB388"/>
    <w:multiLevelType w:val="singleLevel"/>
    <w:tmpl w:val="58FDB388"/>
    <w:lvl w:ilvl="0" w:tentative="0">
      <w:start w:val="1"/>
      <w:numFmt w:val="lowerLetter"/>
      <w:suff w:val="nothing"/>
      <w:lvlText w:val="(%1)"/>
      <w:lvlJc w:val="left"/>
    </w:lvl>
  </w:abstractNum>
  <w:abstractNum w:abstractNumId="7">
    <w:nsid w:val="58FEE29E"/>
    <w:multiLevelType w:val="singleLevel"/>
    <w:tmpl w:val="58FEE29E"/>
    <w:lvl w:ilvl="0" w:tentative="0">
      <w:start w:val="1"/>
      <w:numFmt w:val="lowerLetter"/>
      <w:suff w:val="nothing"/>
      <w:lvlText w:val="(%1)"/>
      <w:lvlJc w:val="left"/>
    </w:lvl>
  </w:abstractNum>
  <w:abstractNum w:abstractNumId="8">
    <w:nsid w:val="59130794"/>
    <w:multiLevelType w:val="singleLevel"/>
    <w:tmpl w:val="59130794"/>
    <w:lvl w:ilvl="0" w:tentative="0">
      <w:start w:val="1"/>
      <w:numFmt w:val="decimal"/>
      <w:suff w:val="nothing"/>
      <w:lvlText w:val="%1."/>
      <w:lvlJc w:val="left"/>
    </w:lvl>
  </w:abstractNum>
  <w:num w:numId="1">
    <w:abstractNumId w:val="5"/>
  </w:num>
  <w:num w:numId="2">
    <w:abstractNumId w:val="6"/>
  </w:num>
  <w:num w:numId="3">
    <w:abstractNumId w:val="7"/>
  </w:num>
  <w:num w:numId="4">
    <w:abstractNumId w:val="3"/>
  </w:num>
  <w:num w:numId="5">
    <w:abstractNumId w:val="8"/>
  </w:num>
  <w:num w:numId="6">
    <w:abstractNumId w:val="0"/>
  </w:num>
  <w:num w:numId="7">
    <w:abstractNumId w:val="1"/>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2484AEE"/>
    <w:rsid w:val="03023E97"/>
    <w:rsid w:val="048B0D4C"/>
    <w:rsid w:val="16584A79"/>
    <w:rsid w:val="22484AEE"/>
    <w:rsid w:val="242B350C"/>
    <w:rsid w:val="34F9054A"/>
    <w:rsid w:val="37F72039"/>
    <w:rsid w:val="38316FEB"/>
    <w:rsid w:val="3BC23974"/>
    <w:rsid w:val="4A1143F8"/>
    <w:rsid w:val="4AAD5C82"/>
    <w:rsid w:val="4C7234C0"/>
    <w:rsid w:val="4CD86650"/>
    <w:rsid w:val="4EB824F5"/>
    <w:rsid w:val="500136EF"/>
    <w:rsid w:val="52566BAA"/>
    <w:rsid w:val="59F6397C"/>
    <w:rsid w:val="5A164C30"/>
    <w:rsid w:val="605A6AA6"/>
    <w:rsid w:val="65924C53"/>
    <w:rsid w:val="72F5437E"/>
    <w:rsid w:val="777048A6"/>
    <w:rsid w:val="78DE341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5">
    <w:name w:val="Emphasis"/>
    <w:basedOn w:val="4"/>
    <w:qFormat/>
    <w:uiPriority w:val="0"/>
    <w:rPr>
      <w:i/>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8">
    <w:name w:val="List Paragraph"/>
    <w:basedOn w:val="1"/>
    <w:qFormat/>
    <w:uiPriority w:val="1"/>
    <w:pPr>
      <w:ind w:firstLine="420" w:firstLineChars="200"/>
    </w:pPr>
  </w:style>
  <w:style w:type="paragraph" w:customStyle="1" w:styleId="9">
    <w:name w:val="彩色列表 - 着色 11"/>
    <w:basedOn w:val="1"/>
    <w:qFormat/>
    <w:uiPriority w:val="34"/>
    <w:pPr>
      <w:ind w:firstLine="420" w:firstLineChars="200"/>
    </w:pPr>
  </w:style>
  <w:style w:type="paragraph" w:customStyle="1" w:styleId="10">
    <w:name w:val="Style1"/>
    <w:basedOn w:val="1"/>
    <w:qFormat/>
    <w:uiPriority w:val="0"/>
    <w:pPr>
      <w:widowControl/>
      <w:spacing w:line="360" w:lineRule="atLeast"/>
    </w:pPr>
    <w:rPr>
      <w:kern w:val="0"/>
      <w:sz w:val="20"/>
      <w:szCs w:val="20"/>
      <w:lang w:eastAsia="en-US"/>
    </w:rPr>
  </w:style>
</w:styles>
</file>

<file path=word/_rels/document.xml.rels><?xml version="1.0" encoding="UTF-8" standalone="yes"?>
<Relationships xmlns="http://schemas.openxmlformats.org/package/2006/relationships"><Relationship Id="rId99" Type="http://schemas.openxmlformats.org/officeDocument/2006/relationships/image" Target="media/image50.jpeg"/><Relationship Id="rId98" Type="http://schemas.openxmlformats.org/officeDocument/2006/relationships/image" Target="media/image49.wmf"/><Relationship Id="rId97" Type="http://schemas.openxmlformats.org/officeDocument/2006/relationships/oleObject" Target="embeddings/oleObject43.bin"/><Relationship Id="rId96" Type="http://schemas.openxmlformats.org/officeDocument/2006/relationships/image" Target="media/image48.wmf"/><Relationship Id="rId95" Type="http://schemas.openxmlformats.org/officeDocument/2006/relationships/oleObject" Target="embeddings/oleObject42.bin"/><Relationship Id="rId94" Type="http://schemas.openxmlformats.org/officeDocument/2006/relationships/image" Target="media/image47.wmf"/><Relationship Id="rId93" Type="http://schemas.openxmlformats.org/officeDocument/2006/relationships/oleObject" Target="embeddings/oleObject41.bin"/><Relationship Id="rId92" Type="http://schemas.openxmlformats.org/officeDocument/2006/relationships/image" Target="media/image46.wmf"/><Relationship Id="rId91" Type="http://schemas.openxmlformats.org/officeDocument/2006/relationships/oleObject" Target="embeddings/oleObject40.bin"/><Relationship Id="rId90" Type="http://schemas.openxmlformats.org/officeDocument/2006/relationships/image" Target="media/image45.wmf"/><Relationship Id="rId9" Type="http://schemas.openxmlformats.org/officeDocument/2006/relationships/image" Target="media/image3.png"/><Relationship Id="rId89" Type="http://schemas.openxmlformats.org/officeDocument/2006/relationships/oleObject" Target="embeddings/oleObject39.bin"/><Relationship Id="rId88" Type="http://schemas.openxmlformats.org/officeDocument/2006/relationships/image" Target="media/image44.wmf"/><Relationship Id="rId87" Type="http://schemas.openxmlformats.org/officeDocument/2006/relationships/oleObject" Target="embeddings/oleObject38.bin"/><Relationship Id="rId86" Type="http://schemas.openxmlformats.org/officeDocument/2006/relationships/image" Target="media/image43.wmf"/><Relationship Id="rId85" Type="http://schemas.openxmlformats.org/officeDocument/2006/relationships/oleObject" Target="embeddings/oleObject37.bin"/><Relationship Id="rId84" Type="http://schemas.openxmlformats.org/officeDocument/2006/relationships/image" Target="media/image42.wmf"/><Relationship Id="rId83" Type="http://schemas.openxmlformats.org/officeDocument/2006/relationships/oleObject" Target="embeddings/oleObject36.bin"/><Relationship Id="rId82" Type="http://schemas.openxmlformats.org/officeDocument/2006/relationships/image" Target="media/image41.wmf"/><Relationship Id="rId81" Type="http://schemas.openxmlformats.org/officeDocument/2006/relationships/oleObject" Target="embeddings/oleObject35.bin"/><Relationship Id="rId80" Type="http://schemas.openxmlformats.org/officeDocument/2006/relationships/image" Target="media/image40.wmf"/><Relationship Id="rId8" Type="http://schemas.openxmlformats.org/officeDocument/2006/relationships/image" Target="media/image2.png"/><Relationship Id="rId79" Type="http://schemas.openxmlformats.org/officeDocument/2006/relationships/oleObject" Target="embeddings/oleObject34.bin"/><Relationship Id="rId78" Type="http://schemas.openxmlformats.org/officeDocument/2006/relationships/image" Target="media/image39.wmf"/><Relationship Id="rId77" Type="http://schemas.openxmlformats.org/officeDocument/2006/relationships/oleObject" Target="embeddings/oleObject33.bin"/><Relationship Id="rId76" Type="http://schemas.openxmlformats.org/officeDocument/2006/relationships/image" Target="media/image38.wmf"/><Relationship Id="rId75" Type="http://schemas.openxmlformats.org/officeDocument/2006/relationships/oleObject" Target="embeddings/oleObject32.bin"/><Relationship Id="rId74" Type="http://schemas.openxmlformats.org/officeDocument/2006/relationships/image" Target="media/image37.wmf"/><Relationship Id="rId73" Type="http://schemas.openxmlformats.org/officeDocument/2006/relationships/oleObject" Target="embeddings/oleObject31.bin"/><Relationship Id="rId72" Type="http://schemas.openxmlformats.org/officeDocument/2006/relationships/image" Target="media/image36.wmf"/><Relationship Id="rId71" Type="http://schemas.openxmlformats.org/officeDocument/2006/relationships/oleObject" Target="embeddings/oleObject30.bin"/><Relationship Id="rId70" Type="http://schemas.openxmlformats.org/officeDocument/2006/relationships/image" Target="media/image35.png"/><Relationship Id="rId7" Type="http://schemas.openxmlformats.org/officeDocument/2006/relationships/chart" Target="charts/chart1.xml"/><Relationship Id="rId69" Type="http://schemas.openxmlformats.org/officeDocument/2006/relationships/image" Target="media/image34.png"/><Relationship Id="rId68" Type="http://schemas.openxmlformats.org/officeDocument/2006/relationships/image" Target="media/image33.png"/><Relationship Id="rId67" Type="http://schemas.openxmlformats.org/officeDocument/2006/relationships/image" Target="media/image32.png"/><Relationship Id="rId66" Type="http://schemas.openxmlformats.org/officeDocument/2006/relationships/image" Target="media/image31.wmf"/><Relationship Id="rId65" Type="http://schemas.openxmlformats.org/officeDocument/2006/relationships/oleObject" Target="embeddings/oleObject29.bin"/><Relationship Id="rId64" Type="http://schemas.openxmlformats.org/officeDocument/2006/relationships/image" Target="media/image30.wmf"/><Relationship Id="rId63" Type="http://schemas.openxmlformats.org/officeDocument/2006/relationships/oleObject" Target="embeddings/oleObject28.bin"/><Relationship Id="rId62" Type="http://schemas.openxmlformats.org/officeDocument/2006/relationships/image" Target="media/image29.wmf"/><Relationship Id="rId61" Type="http://schemas.openxmlformats.org/officeDocument/2006/relationships/oleObject" Target="embeddings/oleObject27.bin"/><Relationship Id="rId60" Type="http://schemas.openxmlformats.org/officeDocument/2006/relationships/image" Target="media/image28.wmf"/><Relationship Id="rId6" Type="http://schemas.openxmlformats.org/officeDocument/2006/relationships/image" Target="media/image1.png"/><Relationship Id="rId59" Type="http://schemas.openxmlformats.org/officeDocument/2006/relationships/oleObject" Target="embeddings/oleObject26.bin"/><Relationship Id="rId58" Type="http://schemas.openxmlformats.org/officeDocument/2006/relationships/image" Target="media/image27.wmf"/><Relationship Id="rId57" Type="http://schemas.openxmlformats.org/officeDocument/2006/relationships/oleObject" Target="embeddings/oleObject25.bin"/><Relationship Id="rId56" Type="http://schemas.openxmlformats.org/officeDocument/2006/relationships/image" Target="media/image26.wmf"/><Relationship Id="rId55" Type="http://schemas.openxmlformats.org/officeDocument/2006/relationships/oleObject" Target="embeddings/oleObject24.bin"/><Relationship Id="rId54" Type="http://schemas.openxmlformats.org/officeDocument/2006/relationships/image" Target="media/image25.wmf"/><Relationship Id="rId53" Type="http://schemas.openxmlformats.org/officeDocument/2006/relationships/oleObject" Target="embeddings/oleObject23.bin"/><Relationship Id="rId52" Type="http://schemas.openxmlformats.org/officeDocument/2006/relationships/image" Target="media/image24.wmf"/><Relationship Id="rId51" Type="http://schemas.openxmlformats.org/officeDocument/2006/relationships/oleObject" Target="embeddings/oleObject22.bin"/><Relationship Id="rId50" Type="http://schemas.openxmlformats.org/officeDocument/2006/relationships/image" Target="media/image23.wmf"/><Relationship Id="rId5" Type="http://schemas.openxmlformats.org/officeDocument/2006/relationships/theme" Target="theme/theme1.xml"/><Relationship Id="rId49" Type="http://schemas.openxmlformats.org/officeDocument/2006/relationships/oleObject" Target="embeddings/oleObject21.bin"/><Relationship Id="rId48" Type="http://schemas.openxmlformats.org/officeDocument/2006/relationships/image" Target="media/image22.png"/><Relationship Id="rId47" Type="http://schemas.openxmlformats.org/officeDocument/2006/relationships/image" Target="media/image21.wmf"/><Relationship Id="rId46" Type="http://schemas.openxmlformats.org/officeDocument/2006/relationships/oleObject" Target="embeddings/oleObject20.bin"/><Relationship Id="rId45" Type="http://schemas.openxmlformats.org/officeDocument/2006/relationships/image" Target="media/image20.wmf"/><Relationship Id="rId44" Type="http://schemas.openxmlformats.org/officeDocument/2006/relationships/oleObject" Target="embeddings/oleObject19.bin"/><Relationship Id="rId43" Type="http://schemas.openxmlformats.org/officeDocument/2006/relationships/image" Target="media/image19.wmf"/><Relationship Id="rId42" Type="http://schemas.openxmlformats.org/officeDocument/2006/relationships/oleObject" Target="embeddings/oleObject18.bin"/><Relationship Id="rId41" Type="http://schemas.openxmlformats.org/officeDocument/2006/relationships/image" Target="media/image18.wmf"/><Relationship Id="rId40" Type="http://schemas.openxmlformats.org/officeDocument/2006/relationships/oleObject" Target="embeddings/oleObject17.bin"/><Relationship Id="rId4" Type="http://schemas.openxmlformats.org/officeDocument/2006/relationships/footer" Target="footer1.xml"/><Relationship Id="rId39" Type="http://schemas.openxmlformats.org/officeDocument/2006/relationships/image" Target="media/image17.wmf"/><Relationship Id="rId38" Type="http://schemas.openxmlformats.org/officeDocument/2006/relationships/oleObject" Target="embeddings/oleObject16.bin"/><Relationship Id="rId37" Type="http://schemas.openxmlformats.org/officeDocument/2006/relationships/image" Target="media/image16.wmf"/><Relationship Id="rId36" Type="http://schemas.openxmlformats.org/officeDocument/2006/relationships/oleObject" Target="embeddings/oleObject15.bin"/><Relationship Id="rId35" Type="http://schemas.openxmlformats.org/officeDocument/2006/relationships/image" Target="media/image15.wmf"/><Relationship Id="rId34" Type="http://schemas.openxmlformats.org/officeDocument/2006/relationships/oleObject" Target="embeddings/oleObject14.bin"/><Relationship Id="rId33" Type="http://schemas.openxmlformats.org/officeDocument/2006/relationships/image" Target="media/image14.wmf"/><Relationship Id="rId32" Type="http://schemas.openxmlformats.org/officeDocument/2006/relationships/oleObject" Target="embeddings/oleObject13.bin"/><Relationship Id="rId31" Type="http://schemas.openxmlformats.org/officeDocument/2006/relationships/image" Target="media/image13.wmf"/><Relationship Id="rId30" Type="http://schemas.openxmlformats.org/officeDocument/2006/relationships/oleObject" Target="embeddings/oleObject12.bin"/><Relationship Id="rId3" Type="http://schemas.openxmlformats.org/officeDocument/2006/relationships/header" Target="header1.xml"/><Relationship Id="rId29" Type="http://schemas.openxmlformats.org/officeDocument/2006/relationships/image" Target="media/image12.wmf"/><Relationship Id="rId28" Type="http://schemas.openxmlformats.org/officeDocument/2006/relationships/oleObject" Target="embeddings/oleObject11.bin"/><Relationship Id="rId27" Type="http://schemas.openxmlformats.org/officeDocument/2006/relationships/image" Target="media/image11.wmf"/><Relationship Id="rId26" Type="http://schemas.openxmlformats.org/officeDocument/2006/relationships/oleObject" Target="embeddings/oleObject10.bin"/><Relationship Id="rId25" Type="http://schemas.openxmlformats.org/officeDocument/2006/relationships/image" Target="media/image10.wmf"/><Relationship Id="rId24" Type="http://schemas.openxmlformats.org/officeDocument/2006/relationships/oleObject" Target="embeddings/oleObject9.bin"/><Relationship Id="rId23" Type="http://schemas.openxmlformats.org/officeDocument/2006/relationships/image" Target="media/image9.wmf"/><Relationship Id="rId22" Type="http://schemas.openxmlformats.org/officeDocument/2006/relationships/oleObject" Target="embeddings/oleObject8.bin"/><Relationship Id="rId21" Type="http://schemas.openxmlformats.org/officeDocument/2006/relationships/oleObject" Target="embeddings/oleObject7.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7.wmf"/><Relationship Id="rId17" Type="http://schemas.openxmlformats.org/officeDocument/2006/relationships/oleObject" Target="embeddings/oleObject5.bin"/><Relationship Id="rId167" Type="http://schemas.openxmlformats.org/officeDocument/2006/relationships/fontTable" Target="fontTable.xml"/><Relationship Id="rId166" Type="http://schemas.openxmlformats.org/officeDocument/2006/relationships/numbering" Target="numbering.xml"/><Relationship Id="rId165" Type="http://schemas.openxmlformats.org/officeDocument/2006/relationships/customXml" Target="../customXml/item1.xml"/><Relationship Id="rId164" Type="http://schemas.openxmlformats.org/officeDocument/2006/relationships/image" Target="media/image95.png"/><Relationship Id="rId163" Type="http://schemas.openxmlformats.org/officeDocument/2006/relationships/image" Target="media/image94.wmf"/><Relationship Id="rId162" Type="http://schemas.openxmlformats.org/officeDocument/2006/relationships/oleObject" Target="embeddings/oleObject63.bin"/><Relationship Id="rId161" Type="http://schemas.openxmlformats.org/officeDocument/2006/relationships/image" Target="media/image93.wmf"/><Relationship Id="rId160" Type="http://schemas.openxmlformats.org/officeDocument/2006/relationships/oleObject" Target="embeddings/oleObject62.bin"/><Relationship Id="rId16" Type="http://schemas.openxmlformats.org/officeDocument/2006/relationships/oleObject" Target="embeddings/oleObject4.bin"/><Relationship Id="rId159" Type="http://schemas.openxmlformats.org/officeDocument/2006/relationships/image" Target="media/image92.wmf"/><Relationship Id="rId158" Type="http://schemas.openxmlformats.org/officeDocument/2006/relationships/oleObject" Target="embeddings/oleObject61.bin"/><Relationship Id="rId157" Type="http://schemas.openxmlformats.org/officeDocument/2006/relationships/image" Target="media/image91.wmf"/><Relationship Id="rId156" Type="http://schemas.openxmlformats.org/officeDocument/2006/relationships/oleObject" Target="embeddings/oleObject60.bin"/><Relationship Id="rId155" Type="http://schemas.openxmlformats.org/officeDocument/2006/relationships/image" Target="media/image90.wmf"/><Relationship Id="rId154" Type="http://schemas.openxmlformats.org/officeDocument/2006/relationships/oleObject" Target="embeddings/oleObject59.bin"/><Relationship Id="rId153" Type="http://schemas.openxmlformats.org/officeDocument/2006/relationships/image" Target="media/image89.wmf"/><Relationship Id="rId152" Type="http://schemas.openxmlformats.org/officeDocument/2006/relationships/oleObject" Target="embeddings/oleObject58.bin"/><Relationship Id="rId151" Type="http://schemas.openxmlformats.org/officeDocument/2006/relationships/image" Target="media/image88.wmf"/><Relationship Id="rId150" Type="http://schemas.openxmlformats.org/officeDocument/2006/relationships/oleObject" Target="embeddings/oleObject57.bin"/><Relationship Id="rId15" Type="http://schemas.openxmlformats.org/officeDocument/2006/relationships/image" Target="media/image6.wmf"/><Relationship Id="rId149" Type="http://schemas.openxmlformats.org/officeDocument/2006/relationships/image" Target="media/image87.wmf"/><Relationship Id="rId148" Type="http://schemas.openxmlformats.org/officeDocument/2006/relationships/oleObject" Target="embeddings/oleObject56.bin"/><Relationship Id="rId147" Type="http://schemas.openxmlformats.org/officeDocument/2006/relationships/image" Target="media/image86.wmf"/><Relationship Id="rId146" Type="http://schemas.openxmlformats.org/officeDocument/2006/relationships/oleObject" Target="embeddings/oleObject55.bin"/><Relationship Id="rId145" Type="http://schemas.openxmlformats.org/officeDocument/2006/relationships/image" Target="media/image85.wmf"/><Relationship Id="rId144" Type="http://schemas.openxmlformats.org/officeDocument/2006/relationships/oleObject" Target="embeddings/oleObject54.bin"/><Relationship Id="rId143" Type="http://schemas.openxmlformats.org/officeDocument/2006/relationships/image" Target="media/image84.wmf"/><Relationship Id="rId142" Type="http://schemas.openxmlformats.org/officeDocument/2006/relationships/oleObject" Target="embeddings/oleObject53.bin"/><Relationship Id="rId141" Type="http://schemas.openxmlformats.org/officeDocument/2006/relationships/image" Target="media/image83.wmf"/><Relationship Id="rId140" Type="http://schemas.openxmlformats.org/officeDocument/2006/relationships/oleObject" Target="embeddings/oleObject52.bin"/><Relationship Id="rId14" Type="http://schemas.openxmlformats.org/officeDocument/2006/relationships/oleObject" Target="embeddings/oleObject3.bin"/><Relationship Id="rId139" Type="http://schemas.openxmlformats.org/officeDocument/2006/relationships/image" Target="media/image82.wmf"/><Relationship Id="rId138" Type="http://schemas.openxmlformats.org/officeDocument/2006/relationships/oleObject" Target="embeddings/oleObject51.bin"/><Relationship Id="rId137" Type="http://schemas.openxmlformats.org/officeDocument/2006/relationships/image" Target="media/image81.wmf"/><Relationship Id="rId136" Type="http://schemas.openxmlformats.org/officeDocument/2006/relationships/oleObject" Target="embeddings/oleObject50.bin"/><Relationship Id="rId135" Type="http://schemas.openxmlformats.org/officeDocument/2006/relationships/image" Target="media/image80.wmf"/><Relationship Id="rId134" Type="http://schemas.openxmlformats.org/officeDocument/2006/relationships/oleObject" Target="embeddings/oleObject49.bin"/><Relationship Id="rId133" Type="http://schemas.openxmlformats.org/officeDocument/2006/relationships/image" Target="media/image79.wmf"/><Relationship Id="rId132" Type="http://schemas.openxmlformats.org/officeDocument/2006/relationships/oleObject" Target="embeddings/oleObject48.bin"/><Relationship Id="rId131" Type="http://schemas.openxmlformats.org/officeDocument/2006/relationships/image" Target="media/image78.wmf"/><Relationship Id="rId130" Type="http://schemas.openxmlformats.org/officeDocument/2006/relationships/oleObject" Target="embeddings/oleObject47.bin"/><Relationship Id="rId13" Type="http://schemas.openxmlformats.org/officeDocument/2006/relationships/image" Target="media/image5.wmf"/><Relationship Id="rId129" Type="http://schemas.openxmlformats.org/officeDocument/2006/relationships/image" Target="media/image77.wmf"/><Relationship Id="rId128" Type="http://schemas.openxmlformats.org/officeDocument/2006/relationships/oleObject" Target="embeddings/oleObject46.bin"/><Relationship Id="rId127" Type="http://schemas.openxmlformats.org/officeDocument/2006/relationships/image" Target="media/image76.wmf"/><Relationship Id="rId126" Type="http://schemas.openxmlformats.org/officeDocument/2006/relationships/oleObject" Target="embeddings/oleObject45.bin"/><Relationship Id="rId125" Type="http://schemas.openxmlformats.org/officeDocument/2006/relationships/image" Target="media/image75.wmf"/><Relationship Id="rId124" Type="http://schemas.openxmlformats.org/officeDocument/2006/relationships/oleObject" Target="embeddings/oleObject44.bin"/><Relationship Id="rId123" Type="http://schemas.openxmlformats.org/officeDocument/2006/relationships/image" Target="media/image74.jpeg"/><Relationship Id="rId122" Type="http://schemas.openxmlformats.org/officeDocument/2006/relationships/image" Target="media/image73.jpeg"/><Relationship Id="rId121" Type="http://schemas.openxmlformats.org/officeDocument/2006/relationships/image" Target="media/image72.jpeg"/><Relationship Id="rId120" Type="http://schemas.openxmlformats.org/officeDocument/2006/relationships/image" Target="media/image71.jpeg"/><Relationship Id="rId12" Type="http://schemas.openxmlformats.org/officeDocument/2006/relationships/oleObject" Target="embeddings/oleObject2.bin"/><Relationship Id="rId119" Type="http://schemas.openxmlformats.org/officeDocument/2006/relationships/image" Target="media/image70.jpeg"/><Relationship Id="rId118" Type="http://schemas.openxmlformats.org/officeDocument/2006/relationships/image" Target="media/image69.jpeg"/><Relationship Id="rId117" Type="http://schemas.openxmlformats.org/officeDocument/2006/relationships/image" Target="media/image68.jpeg"/><Relationship Id="rId116" Type="http://schemas.openxmlformats.org/officeDocument/2006/relationships/image" Target="media/image67.jpeg"/><Relationship Id="rId115" Type="http://schemas.openxmlformats.org/officeDocument/2006/relationships/image" Target="media/image66.jpeg"/><Relationship Id="rId114" Type="http://schemas.openxmlformats.org/officeDocument/2006/relationships/image" Target="media/image65.jpeg"/><Relationship Id="rId113" Type="http://schemas.openxmlformats.org/officeDocument/2006/relationships/image" Target="media/image64.jpeg"/><Relationship Id="rId112" Type="http://schemas.openxmlformats.org/officeDocument/2006/relationships/image" Target="media/image63.jpeg"/><Relationship Id="rId111" Type="http://schemas.openxmlformats.org/officeDocument/2006/relationships/image" Target="media/image62.jpeg"/><Relationship Id="rId110" Type="http://schemas.openxmlformats.org/officeDocument/2006/relationships/image" Target="media/image61.jpeg"/><Relationship Id="rId11" Type="http://schemas.openxmlformats.org/officeDocument/2006/relationships/image" Target="media/image4.wmf"/><Relationship Id="rId109" Type="http://schemas.openxmlformats.org/officeDocument/2006/relationships/image" Target="media/image60.jpeg"/><Relationship Id="rId108" Type="http://schemas.openxmlformats.org/officeDocument/2006/relationships/image" Target="media/image59.jpeg"/><Relationship Id="rId107" Type="http://schemas.openxmlformats.org/officeDocument/2006/relationships/image" Target="media/image58.jpeg"/><Relationship Id="rId106" Type="http://schemas.openxmlformats.org/officeDocument/2006/relationships/image" Target="media/image57.jpeg"/><Relationship Id="rId105" Type="http://schemas.openxmlformats.org/officeDocument/2006/relationships/image" Target="media/image56.jpeg"/><Relationship Id="rId104" Type="http://schemas.openxmlformats.org/officeDocument/2006/relationships/image" Target="media/image55.jpeg"/><Relationship Id="rId103" Type="http://schemas.openxmlformats.org/officeDocument/2006/relationships/image" Target="media/image54.jpeg"/><Relationship Id="rId102" Type="http://schemas.openxmlformats.org/officeDocument/2006/relationships/image" Target="media/image53.jpeg"/><Relationship Id="rId101" Type="http://schemas.openxmlformats.org/officeDocument/2006/relationships/image" Target="media/image52.jpeg"/><Relationship Id="rId100" Type="http://schemas.openxmlformats.org/officeDocument/2006/relationships/image" Target="media/image51.jpeg"/><Relationship Id="rId10" Type="http://schemas.openxmlformats.org/officeDocument/2006/relationships/oleObject" Target="embeddings/oleObject1.bin"/><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[Book1]Sheet1!$B$1</c:f>
              <c:strCache>
                <c:ptCount val="1"/>
                <c:pt idx="0">
                  <c:v>T(℃)</c:v>
                </c:pt>
              </c:strCache>
            </c:strRef>
          </c:tx>
          <c:spPr>
            <a:ln w="12700" cap="rnd" cmpd="sng">
              <a:solidFill>
                <a:schemeClr val="accent1"/>
              </a:solidFill>
              <a:prstDash val="solid"/>
              <a:round/>
            </a:ln>
            <a:effectLst/>
          </c:spPr>
          <c:marker>
            <c:symbol val="circle"/>
            <c:size val="5"/>
            <c:spPr>
              <a:solidFill>
                <a:schemeClr val="accent1"/>
              </a:solidFill>
              <a:ln w="9525">
                <a:solidFill>
                  <a:schemeClr val="accent1"/>
                </a:solidFill>
              </a:ln>
              <a:effectLst/>
            </c:spPr>
          </c:marker>
          <c:dLbls>
            <c:delete val="1"/>
          </c:dLbls>
          <c:xVal>
            <c:numRef>
              <c:f>[Book1]Sheet1!$A$2:$A$8</c:f>
              <c:numCache>
                <c:formatCode>General</c:formatCode>
                <c:ptCount val="7"/>
                <c:pt idx="0">
                  <c:v>0</c:v>
                </c:pt>
                <c:pt idx="1">
                  <c:v>36.8</c:v>
                </c:pt>
                <c:pt idx="2">
                  <c:v>59.8</c:v>
                </c:pt>
                <c:pt idx="3">
                  <c:v>73</c:v>
                </c:pt>
                <c:pt idx="4">
                  <c:v>78.6</c:v>
                </c:pt>
                <c:pt idx="5">
                  <c:v>98.3</c:v>
                </c:pt>
                <c:pt idx="6">
                  <c:v>100</c:v>
                </c:pt>
              </c:numCache>
            </c:numRef>
          </c:xVal>
          <c:yVal>
            <c:numRef>
              <c:f>[Book1]Sheet1!$B$2:$B$8</c:f>
              <c:numCache>
                <c:formatCode>General</c:formatCode>
                <c:ptCount val="7"/>
                <c:pt idx="0">
                  <c:v>1084.87</c:v>
                </c:pt>
                <c:pt idx="1">
                  <c:v>903</c:v>
                </c:pt>
                <c:pt idx="2">
                  <c:v>835</c:v>
                </c:pt>
                <c:pt idx="3">
                  <c:v>700</c:v>
                </c:pt>
                <c:pt idx="4">
                  <c:v>598</c:v>
                </c:pt>
                <c:pt idx="5">
                  <c:v>424</c:v>
                </c:pt>
                <c:pt idx="6">
                  <c:v>419.58</c:v>
                </c:pt>
              </c:numCache>
            </c:numRef>
          </c:yVal>
          <c:smooth val="1"/>
        </c:ser>
        <c:ser>
          <c:idx val="1"/>
          <c:order val="1"/>
          <c:tx>
            <c:strRef>
              <c:f>[Book1]Sheet1!$C$1</c:f>
              <c:strCache>
                <c:ptCount val="1"/>
                <c:pt idx="0">
                  <c:v>1/2T(℃)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elete val="1"/>
          </c:dLbls>
          <c:xVal>
            <c:numRef>
              <c:f>[Book1]Sheet1!$A$2:$A$8</c:f>
              <c:numCache>
                <c:formatCode>General</c:formatCode>
                <c:ptCount val="7"/>
                <c:pt idx="0">
                  <c:v>0</c:v>
                </c:pt>
                <c:pt idx="1">
                  <c:v>36.8</c:v>
                </c:pt>
                <c:pt idx="2">
                  <c:v>59.8</c:v>
                </c:pt>
                <c:pt idx="3">
                  <c:v>73</c:v>
                </c:pt>
                <c:pt idx="4">
                  <c:v>78.6</c:v>
                </c:pt>
                <c:pt idx="5">
                  <c:v>98.3</c:v>
                </c:pt>
                <c:pt idx="6">
                  <c:v>100</c:v>
                </c:pt>
              </c:numCache>
            </c:numRef>
          </c:xVal>
          <c:yVal>
            <c:numRef>
              <c:f>[Book1]Sheet1!$C$2:$C$8</c:f>
              <c:numCache>
                <c:formatCode>General</c:formatCode>
                <c:ptCount val="7"/>
                <c:pt idx="0">
                  <c:v>542.4</c:v>
                </c:pt>
                <c:pt idx="1">
                  <c:v>451.5</c:v>
                </c:pt>
                <c:pt idx="2">
                  <c:v>417.5</c:v>
                </c:pt>
                <c:pt idx="3">
                  <c:v>350</c:v>
                </c:pt>
                <c:pt idx="4">
                  <c:v>299</c:v>
                </c:pt>
                <c:pt idx="5">
                  <c:v>212</c:v>
                </c:pt>
                <c:pt idx="6">
                  <c:v>209.79</c:v>
                </c:pt>
              </c:numCache>
            </c:numRef>
          </c:yVal>
          <c:smooth val="1"/>
        </c:ser>
        <c:ser>
          <c:idx val="2"/>
          <c:order val="2"/>
          <c:tx>
            <c:strRef>
              <c:f>[Book1]Sheet1!$D$1</c:f>
              <c:strCache>
                <c:ptCount val="1"/>
                <c:pt idx="0">
                  <c:v>1/3T(℃)</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elete val="1"/>
          </c:dLbls>
          <c:xVal>
            <c:numRef>
              <c:f>[Book1]Sheet1!$A$2:$A$8</c:f>
              <c:numCache>
                <c:formatCode>General</c:formatCode>
                <c:ptCount val="7"/>
                <c:pt idx="0">
                  <c:v>0</c:v>
                </c:pt>
                <c:pt idx="1">
                  <c:v>36.8</c:v>
                </c:pt>
                <c:pt idx="2">
                  <c:v>59.8</c:v>
                </c:pt>
                <c:pt idx="3">
                  <c:v>73</c:v>
                </c:pt>
                <c:pt idx="4">
                  <c:v>78.6</c:v>
                </c:pt>
                <c:pt idx="5">
                  <c:v>98.3</c:v>
                </c:pt>
                <c:pt idx="6">
                  <c:v>100</c:v>
                </c:pt>
              </c:numCache>
            </c:numRef>
          </c:xVal>
          <c:yVal>
            <c:numRef>
              <c:f>[Book1]Sheet1!$D$2:$D$8</c:f>
              <c:numCache>
                <c:formatCode>General</c:formatCode>
                <c:ptCount val="7"/>
                <c:pt idx="0">
                  <c:v>361.6</c:v>
                </c:pt>
                <c:pt idx="1">
                  <c:v>301</c:v>
                </c:pt>
                <c:pt idx="2">
                  <c:v>278.3</c:v>
                </c:pt>
                <c:pt idx="3">
                  <c:v>233.3</c:v>
                </c:pt>
                <c:pt idx="4">
                  <c:v>199.3</c:v>
                </c:pt>
                <c:pt idx="5">
                  <c:v>141.3</c:v>
                </c:pt>
                <c:pt idx="6">
                  <c:v>139.86</c:v>
                </c:pt>
              </c:numCache>
            </c:numRef>
          </c:yVal>
          <c:smooth val="1"/>
        </c:ser>
        <c:dLbls>
          <c:showLegendKey val="0"/>
          <c:showVal val="0"/>
          <c:showCatName val="0"/>
          <c:showSerName val="0"/>
          <c:showPercent val="0"/>
          <c:showBubbleSize val="0"/>
        </c:dLbls>
        <c:axId val="956668515"/>
        <c:axId val="377609923"/>
      </c:scatterChart>
      <c:valAx>
        <c:axId val="95666851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77609923"/>
        <c:crosses val="autoZero"/>
        <c:crossBetween val="midCat"/>
      </c:valAx>
      <c:valAx>
        <c:axId val="3776099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56668515"/>
        <c:crosses val="autoZero"/>
        <c:crossBetween val="midCat"/>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jj</Company>
  <Pages>3</Pages>
  <Words>665</Words>
  <Characters>2473</Characters>
  <Lines>0</Lines>
  <Paragraphs>0</Paragraphs>
  <ScaleCrop>false</ScaleCrop>
  <LinksUpToDate>false</LinksUpToDate>
  <CharactersWithSpaces>2914</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2017-01-21T07:52:00Z</dcterms:created>
  <dc:creator>XLY</dc:creator>
  <cp:lastModifiedBy>XLY</cp:lastModifiedBy>
  <dcterms:modified xsi:type="dcterms:W3CDTF">2017-06-10T05:06:32Z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